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B4640" w14:textId="08A5D571" w:rsidR="000128CB" w:rsidRPr="00866A7E" w:rsidRDefault="007F04D4" w:rsidP="00D94CFF">
      <w:pPr>
        <w:spacing w:before="120" w:after="120" w:line="276" w:lineRule="auto"/>
        <w:ind w:left="-1440" w:right="10800"/>
        <w:jc w:val="both"/>
        <w:rPr>
          <w:rFonts w:ascii="Gill Sans MT" w:hAnsi="Gill Sans MT"/>
        </w:rPr>
      </w:pPr>
      <w:bookmarkStart w:id="0" w:name="_GoBack"/>
      <w:bookmarkEnd w:id="0"/>
      <w:r w:rsidRPr="00866A7E">
        <w:rPr>
          <w:rFonts w:ascii="Gill Sans MT" w:hAnsi="Gill Sans MT"/>
          <w:noProof/>
          <w:lang w:val="es-MX" w:eastAsia="es-MX"/>
        </w:rPr>
        <mc:AlternateContent>
          <mc:Choice Requires="wps">
            <w:drawing>
              <wp:anchor distT="45720" distB="45720" distL="114300" distR="114300" simplePos="0" relativeHeight="251652608" behindDoc="0" locked="0" layoutInCell="1" allowOverlap="1" wp14:anchorId="7FFC57AE" wp14:editId="1B67DF16">
                <wp:simplePos x="0" y="0"/>
                <wp:positionH relativeFrom="page">
                  <wp:posOffset>2562225</wp:posOffset>
                </wp:positionH>
                <wp:positionV relativeFrom="paragraph">
                  <wp:posOffset>3362325</wp:posOffset>
                </wp:positionV>
                <wp:extent cx="4838700" cy="27051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7051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D8707DC" w14:textId="295222AA" w:rsidR="00C93FD6" w:rsidRDefault="007F04D4" w:rsidP="00C93FD6">
                            <w:pPr>
                              <w:jc w:val="right"/>
                              <w:rPr>
                                <w:rFonts w:ascii="Segoe UI" w:hAnsi="Segoe UI" w:cs="Segoe UI"/>
                                <w:b/>
                                <w:color w:val="FFFFFF" w:themeColor="background1"/>
                                <w:sz w:val="72"/>
                                <w:szCs w:val="44"/>
                              </w:rPr>
                            </w:pPr>
                            <w:r>
                              <w:rPr>
                                <w:rFonts w:ascii="Segoe UI" w:hAnsi="Segoe UI" w:cs="Segoe UI"/>
                                <w:b/>
                                <w:color w:val="FFFFFF" w:themeColor="background1"/>
                                <w:sz w:val="72"/>
                                <w:szCs w:val="44"/>
                              </w:rPr>
                              <w:t>JARDÍN DE NIÑOS</w:t>
                            </w:r>
                          </w:p>
                          <w:p w14:paraId="0696D807" w14:textId="0BF71B12" w:rsidR="007F04D4" w:rsidRPr="00C93FD6" w:rsidRDefault="007F04D4" w:rsidP="00C93FD6">
                            <w:pPr>
                              <w:jc w:val="right"/>
                              <w:rPr>
                                <w:rFonts w:ascii="Segoe UI" w:hAnsi="Segoe UI" w:cs="Segoe UI"/>
                                <w:b/>
                                <w:color w:val="FFFFFF" w:themeColor="background1"/>
                                <w:sz w:val="72"/>
                                <w:szCs w:val="44"/>
                              </w:rPr>
                            </w:pPr>
                            <w:r>
                              <w:rPr>
                                <w:rFonts w:ascii="Segoe UI" w:hAnsi="Segoe UI" w:cs="Segoe UI"/>
                                <w:b/>
                                <w:color w:val="FFFFFF" w:themeColor="background1"/>
                                <w:sz w:val="72"/>
                                <w:szCs w:val="44"/>
                              </w:rPr>
                              <w:t>PODER LEGISLATIVO</w:t>
                            </w:r>
                          </w:p>
                          <w:p w14:paraId="1A97D6BF" w14:textId="3BAE01C7" w:rsidR="00C93FD6" w:rsidRPr="00B22CB2" w:rsidRDefault="00C93FD6" w:rsidP="00EC61F7">
                            <w:pPr>
                              <w:jc w:val="center"/>
                              <w:rPr>
                                <w:rFonts w:ascii="Arial Black" w:hAnsi="Arial Black"/>
                                <w:b/>
                                <w:color w:val="FFFFFF" w:themeColor="background1"/>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FC57AE" id="_x0000_t202" coordsize="21600,21600" o:spt="202" path="m,l,21600r21600,l21600,xe">
                <v:stroke joinstyle="miter"/>
                <v:path gradientshapeok="t" o:connecttype="rect"/>
              </v:shapetype>
              <v:shape id="Cuadro de texto 2" o:spid="_x0000_s1026" type="#_x0000_t202" style="position:absolute;left:0;text-align:left;margin-left:201.75pt;margin-top:264.75pt;width:381pt;height:213pt;z-index:251652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" filled="f" stroked="f" strokeweight="1pt">
                <v:textbox>
                  <w:txbxContent>
                    <w:p w14:paraId="1D8707DC" w14:textId="295222AA" w:rsidR="00C93FD6" w:rsidRDefault="007F04D4" w:rsidP="00C93FD6">
                      <w:pPr>
                        <w:jc w:val="right"/>
                        <w:rPr>
                          <w:rFonts w:ascii="Segoe UI" w:hAnsi="Segoe UI" w:cs="Segoe UI"/>
                          <w:b/>
                          <w:color w:val="FFFFFF" w:themeColor="background1"/>
                          <w:sz w:val="72"/>
                          <w:szCs w:val="44"/>
                        </w:rPr>
                      </w:pPr>
                      <w:r>
                        <w:rPr>
                          <w:rFonts w:ascii="Segoe UI" w:hAnsi="Segoe UI" w:cs="Segoe UI"/>
                          <w:b/>
                          <w:color w:val="FFFFFF" w:themeColor="background1"/>
                          <w:sz w:val="72"/>
                          <w:szCs w:val="44"/>
                        </w:rPr>
                        <w:t>JARDÍN DE NIÑOS</w:t>
                      </w:r>
                    </w:p>
                    <w:p w14:paraId="0696D807" w14:textId="0BF71B12" w:rsidR="007F04D4" w:rsidRPr="00C93FD6" w:rsidRDefault="007F04D4" w:rsidP="00C93FD6">
                      <w:pPr>
                        <w:jc w:val="right"/>
                        <w:rPr>
                          <w:rFonts w:ascii="Segoe UI" w:hAnsi="Segoe UI" w:cs="Segoe UI"/>
                          <w:b/>
                          <w:color w:val="FFFFFF" w:themeColor="background1"/>
                          <w:sz w:val="72"/>
                          <w:szCs w:val="44"/>
                        </w:rPr>
                      </w:pPr>
                      <w:r>
                        <w:rPr>
                          <w:rFonts w:ascii="Segoe UI" w:hAnsi="Segoe UI" w:cs="Segoe UI"/>
                          <w:b/>
                          <w:color w:val="FFFFFF" w:themeColor="background1"/>
                          <w:sz w:val="72"/>
                          <w:szCs w:val="44"/>
                        </w:rPr>
                        <w:t>PODER LEGISLATIVO</w:t>
                      </w:r>
                    </w:p>
                    <w:p w14:paraId="1A97D6BF" w14:textId="3BAE01C7" w:rsidR="00C93FD6" w:rsidRPr="00B22CB2" w:rsidRDefault="00C93FD6" w:rsidP="00EC61F7">
                      <w:pPr>
                        <w:jc w:val="center"/>
                        <w:rPr>
                          <w:rFonts w:ascii="Arial Black" w:hAnsi="Arial Black"/>
                          <w:b/>
                          <w:color w:val="FFFFFF" w:themeColor="background1"/>
                          <w:szCs w:val="36"/>
                        </w:rPr>
                      </w:pPr>
                    </w:p>
                  </w:txbxContent>
                </v:textbox>
                <w10:wrap type="square" anchorx="page"/>
              </v:shape>
            </w:pict>
          </mc:Fallback>
        </mc:AlternateContent>
      </w:r>
      <w:r w:rsidR="00B22CB2" w:rsidRPr="00866A7E">
        <w:rPr>
          <w:rFonts w:ascii="Gill Sans MT" w:hAnsi="Gill Sans MT"/>
          <w:noProof/>
          <w:lang w:val="es-MX" w:eastAsia="es-MX"/>
        </w:rPr>
        <mc:AlternateContent>
          <mc:Choice Requires="wps">
            <w:drawing>
              <wp:anchor distT="45720" distB="45720" distL="114300" distR="114300" simplePos="0" relativeHeight="251659264" behindDoc="0" locked="0" layoutInCell="1" allowOverlap="1" wp14:anchorId="6770F5C1" wp14:editId="3F93C3A6">
                <wp:simplePos x="0" y="0"/>
                <wp:positionH relativeFrom="page">
                  <wp:posOffset>3781425</wp:posOffset>
                </wp:positionH>
                <wp:positionV relativeFrom="paragraph">
                  <wp:posOffset>5743575</wp:posOffset>
                </wp:positionV>
                <wp:extent cx="3619500" cy="48577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857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D604174" w14:textId="6494A1C1" w:rsidR="00C93FD6" w:rsidRPr="00C93FD6" w:rsidRDefault="00C93FD6" w:rsidP="00C93FD6">
                            <w:pPr>
                              <w:rPr>
                                <w:rFonts w:ascii="Segoe UI" w:hAnsi="Segoe UI" w:cs="Segoe UI"/>
                                <w:b/>
                                <w:color w:val="FFFFFF" w:themeColor="background1"/>
                                <w:sz w:val="44"/>
                                <w:szCs w:val="44"/>
                              </w:rPr>
                            </w:pPr>
                            <w:r w:rsidRPr="00C93FD6">
                              <w:rPr>
                                <w:rFonts w:ascii="Segoe UI" w:hAnsi="Segoe UI" w:cs="Segoe UI"/>
                                <w:b/>
                                <w:color w:val="FFFFFF" w:themeColor="background1"/>
                                <w:sz w:val="44"/>
                                <w:szCs w:val="44"/>
                              </w:rPr>
                              <w:t>MANUAL DE</w:t>
                            </w:r>
                            <w:r w:rsidR="00D94CFF">
                              <w:rPr>
                                <w:rFonts w:ascii="Segoe UI" w:hAnsi="Segoe UI" w:cs="Segoe UI"/>
                                <w:b/>
                                <w:color w:val="FFFFFF" w:themeColor="background1"/>
                                <w:sz w:val="44"/>
                                <w:szCs w:val="44"/>
                              </w:rPr>
                              <w:t>L</w:t>
                            </w:r>
                            <w:r w:rsidRPr="00C93FD6">
                              <w:rPr>
                                <w:rFonts w:ascii="Segoe UI" w:hAnsi="Segoe UI" w:cs="Segoe UI"/>
                                <w:b/>
                                <w:color w:val="FFFFFF" w:themeColor="background1"/>
                                <w:sz w:val="44"/>
                                <w:szCs w:val="44"/>
                              </w:rPr>
                              <w:t xml:space="preserve"> USUARIO</w:t>
                            </w:r>
                          </w:p>
                          <w:p w14:paraId="60BBD502" w14:textId="77777777" w:rsidR="00C93FD6" w:rsidRPr="00B22CB2" w:rsidRDefault="00C93FD6" w:rsidP="00B22CB2">
                            <w:pPr>
                              <w:jc w:val="center"/>
                              <w:rPr>
                                <w:rFonts w:ascii="Arial Black" w:hAnsi="Arial Black"/>
                                <w:b/>
                                <w:color w:val="FFFFFF" w:themeColor="background1"/>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0F5C1" id="_x0000_s1027" type="#_x0000_t202" style="position:absolute;left:0;text-align:left;margin-left:297.75pt;margin-top:452.25pt;width:285pt;height:38.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" filled="f" stroked="f" strokeweight="1pt">
                <v:textbox>
                  <w:txbxContent>
                    <w:p w14:paraId="2D604174" w14:textId="6494A1C1" w:rsidR="00C93FD6" w:rsidRPr="00C93FD6" w:rsidRDefault="00C93FD6" w:rsidP="00C93FD6">
                      <w:pPr>
                        <w:rPr>
                          <w:rFonts w:ascii="Segoe UI" w:hAnsi="Segoe UI" w:cs="Segoe UI"/>
                          <w:b/>
                          <w:color w:val="FFFFFF" w:themeColor="background1"/>
                          <w:sz w:val="44"/>
                          <w:szCs w:val="44"/>
                        </w:rPr>
                      </w:pPr>
                      <w:r w:rsidRPr="00C93FD6">
                        <w:rPr>
                          <w:rFonts w:ascii="Segoe UI" w:hAnsi="Segoe UI" w:cs="Segoe UI"/>
                          <w:b/>
                          <w:color w:val="FFFFFF" w:themeColor="background1"/>
                          <w:sz w:val="44"/>
                          <w:szCs w:val="44"/>
                        </w:rPr>
                        <w:t>MANUAL DE</w:t>
                      </w:r>
                      <w:r w:rsidR="00D94CFF">
                        <w:rPr>
                          <w:rFonts w:ascii="Segoe UI" w:hAnsi="Segoe UI" w:cs="Segoe UI"/>
                          <w:b/>
                          <w:color w:val="FFFFFF" w:themeColor="background1"/>
                          <w:sz w:val="44"/>
                          <w:szCs w:val="44"/>
                        </w:rPr>
                        <w:t>L</w:t>
                      </w:r>
                      <w:r w:rsidRPr="00C93FD6">
                        <w:rPr>
                          <w:rFonts w:ascii="Segoe UI" w:hAnsi="Segoe UI" w:cs="Segoe UI"/>
                          <w:b/>
                          <w:color w:val="FFFFFF" w:themeColor="background1"/>
                          <w:sz w:val="44"/>
                          <w:szCs w:val="44"/>
                        </w:rPr>
                        <w:t xml:space="preserve"> USUARIO</w:t>
                      </w:r>
                    </w:p>
                    <w:p w14:paraId="60BBD502" w14:textId="77777777" w:rsidR="00C93FD6" w:rsidRPr="00B22CB2" w:rsidRDefault="00C93FD6" w:rsidP="00B22CB2">
                      <w:pPr>
                        <w:jc w:val="center"/>
                        <w:rPr>
                          <w:rFonts w:ascii="Arial Black" w:hAnsi="Arial Black"/>
                          <w:b/>
                          <w:color w:val="FFFFFF" w:themeColor="background1"/>
                          <w:szCs w:val="36"/>
                        </w:rPr>
                      </w:pPr>
                    </w:p>
                  </w:txbxContent>
                </v:textbox>
                <w10:wrap type="square" anchorx="page"/>
              </v:shape>
            </w:pict>
          </mc:Fallback>
        </mc:AlternateContent>
      </w:r>
      <w:r w:rsidR="00B22CB2" w:rsidRPr="00866A7E">
        <w:rPr>
          <w:rFonts w:ascii="Gill Sans MT" w:hAnsi="Gill Sans MT"/>
          <w:noProof/>
        </w:rPr>
        <w:drawing>
          <wp:anchor distT="0" distB="0" distL="114300" distR="114300" simplePos="0" relativeHeight="251647488" behindDoc="1" locked="0" layoutInCell="1" allowOverlap="0" wp14:anchorId="6DCD99B2" wp14:editId="532B1496">
            <wp:simplePos x="0" y="0"/>
            <wp:positionH relativeFrom="page">
              <wp:posOffset>-9525</wp:posOffset>
            </wp:positionH>
            <wp:positionV relativeFrom="page">
              <wp:posOffset>31750</wp:posOffset>
            </wp:positionV>
            <wp:extent cx="7769860" cy="10048240"/>
            <wp:effectExtent l="0" t="0" r="2540" b="0"/>
            <wp:wrapTight wrapText="bothSides">
              <wp:wrapPolygon edited="0">
                <wp:start x="0" y="0"/>
                <wp:lineTo x="0" y="21540"/>
                <wp:lineTo x="21554" y="21540"/>
                <wp:lineTo x="21554" y="0"/>
                <wp:lineTo x="0" y="0"/>
              </wp:wrapPolygon>
            </wp:wrapTight>
            <wp:docPr id="31" name="Picture 3640"/>
            <wp:cNvGraphicFramePr/>
            <a:graphic xmlns:a="http://schemas.openxmlformats.org/drawingml/2006/main">
              <a:graphicData uri="http://schemas.openxmlformats.org/drawingml/2006/picture">
                <pic:pic xmlns:pic="http://schemas.openxmlformats.org/drawingml/2006/picture">
                  <pic:nvPicPr>
                    <pic:cNvPr id="3640" name="Picture 3640"/>
                    <pic:cNvPicPr/>
                  </pic:nvPicPr>
                  <pic:blipFill>
                    <a:blip r:embed="rId10">
                      <a:extLst>
                        <a:ext uri="{28A0092B-C50C-407E-A947-70E740481C1C}">
                          <a14:useLocalDpi xmlns:a14="http://schemas.microsoft.com/office/drawing/2010/main" val="0"/>
                        </a:ext>
                      </a:extLst>
                    </a:blip>
                    <a:stretch>
                      <a:fillRect/>
                    </a:stretch>
                  </pic:blipFill>
                  <pic:spPr>
                    <a:xfrm>
                      <a:off x="0" y="0"/>
                      <a:ext cx="7769860" cy="10048240"/>
                    </a:xfrm>
                    <a:prstGeom prst="rect">
                      <a:avLst/>
                    </a:prstGeom>
                  </pic:spPr>
                </pic:pic>
              </a:graphicData>
            </a:graphic>
            <wp14:sizeRelV relativeFrom="margin">
              <wp14:pctHeight>0</wp14:pctHeight>
            </wp14:sizeRelV>
          </wp:anchor>
        </w:drawing>
      </w:r>
      <w:bookmarkStart w:id="1" w:name="_Hlk51574499"/>
      <w:bookmarkEnd w:id="1"/>
    </w:p>
    <w:bookmarkStart w:id="2" w:name="_Hlk49181005" w:displacedByCustomXml="next"/>
    <w:sdt>
      <w:sdtPr>
        <w:rPr>
          <w:rFonts w:ascii="Times New Roman" w:eastAsiaTheme="minorHAnsi" w:hAnsi="Times New Roman" w:cs="Calibri"/>
          <w:b w:val="0"/>
          <w:color w:val="auto"/>
          <w:szCs w:val="24"/>
          <w:lang w:val="es-ES_tradnl" w:eastAsia="es-ES_tradnl"/>
        </w:rPr>
        <w:id w:val="-1350251868"/>
        <w:docPartObj>
          <w:docPartGallery w:val="Table of Contents"/>
          <w:docPartUnique/>
        </w:docPartObj>
      </w:sdtPr>
      <w:sdtEndPr>
        <w:rPr>
          <w:rFonts w:cs="Times New Roman"/>
          <w:bCs/>
        </w:rPr>
      </w:sdtEndPr>
      <w:sdtContent>
        <w:p w14:paraId="2692C85A" w14:textId="0120BA84" w:rsidR="00B82DF1" w:rsidRPr="00866A7E" w:rsidRDefault="00B82DF1" w:rsidP="00D94CFF">
          <w:pPr>
            <w:pStyle w:val="TtuloTDC"/>
            <w:spacing w:before="120" w:after="120" w:line="276" w:lineRule="auto"/>
            <w:jc w:val="both"/>
            <w:rPr>
              <w:rFonts w:eastAsia="Times New Roman" w:cs="Arial"/>
              <w:b w:val="0"/>
              <w:color w:val="111111"/>
              <w:szCs w:val="24"/>
              <w:lang w:val="es-MX" w:eastAsia="es-MX"/>
            </w:rPr>
          </w:pPr>
          <w:r w:rsidRPr="00866A7E">
            <w:rPr>
              <w:rFonts w:eastAsia="Times New Roman" w:cs="Arial"/>
              <w:color w:val="111111"/>
              <w:szCs w:val="24"/>
              <w:lang w:val="es-MX" w:eastAsia="es-MX"/>
            </w:rPr>
            <w:t>Índice</w:t>
          </w:r>
        </w:p>
        <w:p w14:paraId="681CDE47" w14:textId="77777777" w:rsidR="00B82DF1" w:rsidRPr="00866A7E" w:rsidRDefault="00B82DF1" w:rsidP="00D94CFF">
          <w:pPr>
            <w:spacing w:before="120" w:after="120" w:line="276" w:lineRule="auto"/>
            <w:jc w:val="both"/>
            <w:rPr>
              <w:rFonts w:ascii="Gill Sans MT" w:hAnsi="Gill Sans MT"/>
              <w:lang w:val="es-MX" w:eastAsia="es-MX"/>
            </w:rPr>
          </w:pPr>
        </w:p>
        <w:p w14:paraId="4AC0CB02" w14:textId="660218AA" w:rsidR="00D94CFF" w:rsidRDefault="00B82DF1">
          <w:pPr>
            <w:pStyle w:val="TDC1"/>
            <w:tabs>
              <w:tab w:val="right" w:leader="dot" w:pos="9350"/>
            </w:tabs>
            <w:rPr>
              <w:rFonts w:asciiTheme="minorHAnsi" w:eastAsiaTheme="minorEastAsia" w:hAnsiTheme="minorHAnsi" w:cstheme="minorBidi"/>
              <w:noProof/>
              <w:sz w:val="22"/>
              <w:szCs w:val="22"/>
              <w:lang w:val="es-MX" w:eastAsia="es-MX"/>
            </w:rPr>
          </w:pPr>
          <w:r w:rsidRPr="00866A7E">
            <w:rPr>
              <w:rFonts w:ascii="Gill Sans MT" w:hAnsi="Gill Sans MT" w:cs="Calibri"/>
              <w:lang w:val="es-ES" w:eastAsia="en-US"/>
            </w:rPr>
            <w:fldChar w:fldCharType="begin"/>
          </w:r>
          <w:r w:rsidRPr="00866A7E">
            <w:rPr>
              <w:rFonts w:ascii="Gill Sans MT" w:hAnsi="Gill Sans MT"/>
            </w:rPr>
            <w:instrText xml:space="preserve"> TOC \o "1-3" \h \z \u </w:instrText>
          </w:r>
          <w:r w:rsidRPr="00866A7E">
            <w:rPr>
              <w:rFonts w:ascii="Gill Sans MT" w:hAnsi="Gill Sans MT" w:cs="Calibri"/>
              <w:lang w:val="es-ES" w:eastAsia="en-US"/>
            </w:rPr>
            <w:fldChar w:fldCharType="separate"/>
          </w:r>
          <w:hyperlink w:anchor="_Toc78817625" w:history="1">
            <w:r w:rsidR="00D94CFF" w:rsidRPr="00F11763">
              <w:rPr>
                <w:rStyle w:val="Hipervnculo"/>
                <w:noProof/>
              </w:rPr>
              <w:t>Importante</w:t>
            </w:r>
            <w:r w:rsidR="00D94CFF">
              <w:rPr>
                <w:noProof/>
                <w:webHidden/>
              </w:rPr>
              <w:tab/>
            </w:r>
            <w:r w:rsidR="00D94CFF">
              <w:rPr>
                <w:noProof/>
                <w:webHidden/>
              </w:rPr>
              <w:fldChar w:fldCharType="begin"/>
            </w:r>
            <w:r w:rsidR="00D94CFF">
              <w:rPr>
                <w:noProof/>
                <w:webHidden/>
              </w:rPr>
              <w:instrText xml:space="preserve"> PAGEREF _Toc78817625 \h </w:instrText>
            </w:r>
            <w:r w:rsidR="00D94CFF">
              <w:rPr>
                <w:noProof/>
                <w:webHidden/>
              </w:rPr>
            </w:r>
            <w:r w:rsidR="00D94CFF">
              <w:rPr>
                <w:noProof/>
                <w:webHidden/>
              </w:rPr>
              <w:fldChar w:fldCharType="separate"/>
            </w:r>
            <w:r w:rsidR="00692BA1">
              <w:rPr>
                <w:noProof/>
                <w:webHidden/>
              </w:rPr>
              <w:t>2</w:t>
            </w:r>
            <w:r w:rsidR="00D94CFF">
              <w:rPr>
                <w:noProof/>
                <w:webHidden/>
              </w:rPr>
              <w:fldChar w:fldCharType="end"/>
            </w:r>
          </w:hyperlink>
        </w:p>
        <w:p w14:paraId="6138D9CD" w14:textId="054F1987" w:rsidR="00D94CFF" w:rsidRDefault="00202C01">
          <w:pPr>
            <w:pStyle w:val="TDC1"/>
            <w:tabs>
              <w:tab w:val="right" w:leader="dot" w:pos="9350"/>
            </w:tabs>
            <w:rPr>
              <w:rFonts w:asciiTheme="minorHAnsi" w:eastAsiaTheme="minorEastAsia" w:hAnsiTheme="minorHAnsi" w:cstheme="minorBidi"/>
              <w:noProof/>
              <w:sz w:val="22"/>
              <w:szCs w:val="22"/>
              <w:lang w:val="es-MX" w:eastAsia="es-MX"/>
            </w:rPr>
          </w:pPr>
          <w:hyperlink w:anchor="_Toc78817626" w:history="1">
            <w:r w:rsidR="00D94CFF" w:rsidRPr="00F11763">
              <w:rPr>
                <w:rStyle w:val="Hipervnculo"/>
                <w:noProof/>
              </w:rPr>
              <w:t>Ingreso al nuevo sistema</w:t>
            </w:r>
            <w:r w:rsidR="00D94CFF">
              <w:rPr>
                <w:noProof/>
                <w:webHidden/>
              </w:rPr>
              <w:tab/>
            </w:r>
            <w:r w:rsidR="00D94CFF">
              <w:rPr>
                <w:noProof/>
                <w:webHidden/>
              </w:rPr>
              <w:fldChar w:fldCharType="begin"/>
            </w:r>
            <w:r w:rsidR="00D94CFF">
              <w:rPr>
                <w:noProof/>
                <w:webHidden/>
              </w:rPr>
              <w:instrText xml:space="preserve"> PAGEREF _Toc78817626 \h </w:instrText>
            </w:r>
            <w:r w:rsidR="00D94CFF">
              <w:rPr>
                <w:noProof/>
                <w:webHidden/>
              </w:rPr>
            </w:r>
            <w:r w:rsidR="00D94CFF">
              <w:rPr>
                <w:noProof/>
                <w:webHidden/>
              </w:rPr>
              <w:fldChar w:fldCharType="separate"/>
            </w:r>
            <w:r w:rsidR="00692BA1">
              <w:rPr>
                <w:noProof/>
                <w:webHidden/>
              </w:rPr>
              <w:t>3</w:t>
            </w:r>
            <w:r w:rsidR="00D94CFF">
              <w:rPr>
                <w:noProof/>
                <w:webHidden/>
              </w:rPr>
              <w:fldChar w:fldCharType="end"/>
            </w:r>
          </w:hyperlink>
        </w:p>
        <w:p w14:paraId="5D0871A6" w14:textId="0ECA5036" w:rsidR="00D94CFF" w:rsidRDefault="00202C01">
          <w:pPr>
            <w:pStyle w:val="TDC1"/>
            <w:tabs>
              <w:tab w:val="right" w:leader="dot" w:pos="9350"/>
            </w:tabs>
            <w:rPr>
              <w:rFonts w:asciiTheme="minorHAnsi" w:eastAsiaTheme="minorEastAsia" w:hAnsiTheme="minorHAnsi" w:cstheme="minorBidi"/>
              <w:noProof/>
              <w:sz w:val="22"/>
              <w:szCs w:val="22"/>
              <w:lang w:val="es-MX" w:eastAsia="es-MX"/>
            </w:rPr>
          </w:pPr>
          <w:hyperlink w:anchor="_Toc78817627" w:history="1">
            <w:r w:rsidR="00D94CFF" w:rsidRPr="00F11763">
              <w:rPr>
                <w:rStyle w:val="Hipervnculo"/>
                <w:noProof/>
              </w:rPr>
              <w:t>Ficha de inscripción</w:t>
            </w:r>
            <w:r w:rsidR="00D94CFF">
              <w:rPr>
                <w:noProof/>
                <w:webHidden/>
              </w:rPr>
              <w:tab/>
            </w:r>
            <w:r w:rsidR="00D94CFF">
              <w:rPr>
                <w:noProof/>
                <w:webHidden/>
              </w:rPr>
              <w:fldChar w:fldCharType="begin"/>
            </w:r>
            <w:r w:rsidR="00D94CFF">
              <w:rPr>
                <w:noProof/>
                <w:webHidden/>
              </w:rPr>
              <w:instrText xml:space="preserve"> PAGEREF _Toc78817627 \h </w:instrText>
            </w:r>
            <w:r w:rsidR="00D94CFF">
              <w:rPr>
                <w:noProof/>
                <w:webHidden/>
              </w:rPr>
            </w:r>
            <w:r w:rsidR="00D94CFF">
              <w:rPr>
                <w:noProof/>
                <w:webHidden/>
              </w:rPr>
              <w:fldChar w:fldCharType="separate"/>
            </w:r>
            <w:r w:rsidR="00692BA1">
              <w:rPr>
                <w:noProof/>
                <w:webHidden/>
              </w:rPr>
              <w:t>4</w:t>
            </w:r>
            <w:r w:rsidR="00D94CFF">
              <w:rPr>
                <w:noProof/>
                <w:webHidden/>
              </w:rPr>
              <w:fldChar w:fldCharType="end"/>
            </w:r>
          </w:hyperlink>
        </w:p>
        <w:p w14:paraId="27FCE7E4" w14:textId="314A1DA9" w:rsidR="00D94CFF" w:rsidRDefault="00202C01">
          <w:pPr>
            <w:pStyle w:val="TDC1"/>
            <w:tabs>
              <w:tab w:val="right" w:leader="dot" w:pos="9350"/>
            </w:tabs>
            <w:rPr>
              <w:rFonts w:asciiTheme="minorHAnsi" w:eastAsiaTheme="minorEastAsia" w:hAnsiTheme="minorHAnsi" w:cstheme="minorBidi"/>
              <w:noProof/>
              <w:sz w:val="22"/>
              <w:szCs w:val="22"/>
              <w:lang w:val="es-MX" w:eastAsia="es-MX"/>
            </w:rPr>
          </w:pPr>
          <w:hyperlink w:anchor="_Toc78817628" w:history="1">
            <w:r w:rsidR="00D94CFF" w:rsidRPr="00F11763">
              <w:rPr>
                <w:rStyle w:val="Hipervnculo"/>
                <w:noProof/>
              </w:rPr>
              <w:t>Personas autorizadas</w:t>
            </w:r>
            <w:r w:rsidR="00D94CFF">
              <w:rPr>
                <w:noProof/>
                <w:webHidden/>
              </w:rPr>
              <w:tab/>
            </w:r>
            <w:r w:rsidR="00D94CFF">
              <w:rPr>
                <w:noProof/>
                <w:webHidden/>
              </w:rPr>
              <w:fldChar w:fldCharType="begin"/>
            </w:r>
            <w:r w:rsidR="00D94CFF">
              <w:rPr>
                <w:noProof/>
                <w:webHidden/>
              </w:rPr>
              <w:instrText xml:space="preserve"> PAGEREF _Toc78817628 \h </w:instrText>
            </w:r>
            <w:r w:rsidR="00D94CFF">
              <w:rPr>
                <w:noProof/>
                <w:webHidden/>
              </w:rPr>
            </w:r>
            <w:r w:rsidR="00D94CFF">
              <w:rPr>
                <w:noProof/>
                <w:webHidden/>
              </w:rPr>
              <w:fldChar w:fldCharType="separate"/>
            </w:r>
            <w:r w:rsidR="00692BA1">
              <w:rPr>
                <w:noProof/>
                <w:webHidden/>
              </w:rPr>
              <w:t>4</w:t>
            </w:r>
            <w:r w:rsidR="00D94CFF">
              <w:rPr>
                <w:noProof/>
                <w:webHidden/>
              </w:rPr>
              <w:fldChar w:fldCharType="end"/>
            </w:r>
          </w:hyperlink>
        </w:p>
        <w:p w14:paraId="2C58CF99" w14:textId="2D8D0362" w:rsidR="00D94CFF" w:rsidRDefault="00202C01">
          <w:pPr>
            <w:pStyle w:val="TDC1"/>
            <w:tabs>
              <w:tab w:val="right" w:leader="dot" w:pos="9350"/>
            </w:tabs>
            <w:rPr>
              <w:rFonts w:asciiTheme="minorHAnsi" w:eastAsiaTheme="minorEastAsia" w:hAnsiTheme="minorHAnsi" w:cstheme="minorBidi"/>
              <w:noProof/>
              <w:sz w:val="22"/>
              <w:szCs w:val="22"/>
              <w:lang w:val="es-MX" w:eastAsia="es-MX"/>
            </w:rPr>
          </w:pPr>
          <w:hyperlink w:anchor="_Toc78817629" w:history="1">
            <w:r w:rsidR="00D94CFF" w:rsidRPr="00F11763">
              <w:rPr>
                <w:rStyle w:val="Hipervnculo"/>
                <w:noProof/>
              </w:rPr>
              <w:t>Contactos de emergencia</w:t>
            </w:r>
            <w:r w:rsidR="00D94CFF">
              <w:rPr>
                <w:noProof/>
                <w:webHidden/>
              </w:rPr>
              <w:tab/>
            </w:r>
            <w:r w:rsidR="00D94CFF">
              <w:rPr>
                <w:noProof/>
                <w:webHidden/>
              </w:rPr>
              <w:fldChar w:fldCharType="begin"/>
            </w:r>
            <w:r w:rsidR="00D94CFF">
              <w:rPr>
                <w:noProof/>
                <w:webHidden/>
              </w:rPr>
              <w:instrText xml:space="preserve"> PAGEREF _Toc78817629 \h </w:instrText>
            </w:r>
            <w:r w:rsidR="00D94CFF">
              <w:rPr>
                <w:noProof/>
                <w:webHidden/>
              </w:rPr>
            </w:r>
            <w:r w:rsidR="00D94CFF">
              <w:rPr>
                <w:noProof/>
                <w:webHidden/>
              </w:rPr>
              <w:fldChar w:fldCharType="separate"/>
            </w:r>
            <w:r w:rsidR="00692BA1">
              <w:rPr>
                <w:noProof/>
                <w:webHidden/>
              </w:rPr>
              <w:t>4</w:t>
            </w:r>
            <w:r w:rsidR="00D94CFF">
              <w:rPr>
                <w:noProof/>
                <w:webHidden/>
              </w:rPr>
              <w:fldChar w:fldCharType="end"/>
            </w:r>
          </w:hyperlink>
        </w:p>
        <w:p w14:paraId="6620FC24" w14:textId="2315C6BF" w:rsidR="00D94CFF" w:rsidRDefault="00202C01">
          <w:pPr>
            <w:pStyle w:val="TDC1"/>
            <w:tabs>
              <w:tab w:val="right" w:leader="dot" w:pos="9350"/>
            </w:tabs>
            <w:rPr>
              <w:rFonts w:asciiTheme="minorHAnsi" w:eastAsiaTheme="minorEastAsia" w:hAnsiTheme="minorHAnsi" w:cstheme="minorBidi"/>
              <w:noProof/>
              <w:sz w:val="22"/>
              <w:szCs w:val="22"/>
              <w:lang w:val="es-MX" w:eastAsia="es-MX"/>
            </w:rPr>
          </w:pPr>
          <w:hyperlink w:anchor="_Toc78817630" w:history="1">
            <w:r w:rsidR="00D94CFF" w:rsidRPr="00F11763">
              <w:rPr>
                <w:rStyle w:val="Hipervnculo"/>
                <w:noProof/>
              </w:rPr>
              <w:t>Carta compromiso</w:t>
            </w:r>
            <w:r w:rsidR="00D94CFF">
              <w:rPr>
                <w:noProof/>
                <w:webHidden/>
              </w:rPr>
              <w:tab/>
            </w:r>
            <w:r w:rsidR="00D94CFF">
              <w:rPr>
                <w:noProof/>
                <w:webHidden/>
              </w:rPr>
              <w:fldChar w:fldCharType="begin"/>
            </w:r>
            <w:r w:rsidR="00D94CFF">
              <w:rPr>
                <w:noProof/>
                <w:webHidden/>
              </w:rPr>
              <w:instrText xml:space="preserve"> PAGEREF _Toc78817630 \h </w:instrText>
            </w:r>
            <w:r w:rsidR="00D94CFF">
              <w:rPr>
                <w:noProof/>
                <w:webHidden/>
              </w:rPr>
            </w:r>
            <w:r w:rsidR="00D94CFF">
              <w:rPr>
                <w:noProof/>
                <w:webHidden/>
              </w:rPr>
              <w:fldChar w:fldCharType="separate"/>
            </w:r>
            <w:r w:rsidR="00692BA1">
              <w:rPr>
                <w:noProof/>
                <w:webHidden/>
              </w:rPr>
              <w:t>5</w:t>
            </w:r>
            <w:r w:rsidR="00D94CFF">
              <w:rPr>
                <w:noProof/>
                <w:webHidden/>
              </w:rPr>
              <w:fldChar w:fldCharType="end"/>
            </w:r>
          </w:hyperlink>
        </w:p>
        <w:p w14:paraId="1A75EFEF" w14:textId="77EA8A31" w:rsidR="00D94CFF" w:rsidRDefault="00202C01">
          <w:pPr>
            <w:pStyle w:val="TDC1"/>
            <w:tabs>
              <w:tab w:val="right" w:leader="dot" w:pos="9350"/>
            </w:tabs>
            <w:rPr>
              <w:rFonts w:asciiTheme="minorHAnsi" w:eastAsiaTheme="minorEastAsia" w:hAnsiTheme="minorHAnsi" w:cstheme="minorBidi"/>
              <w:noProof/>
              <w:sz w:val="22"/>
              <w:szCs w:val="22"/>
              <w:lang w:val="es-MX" w:eastAsia="es-MX"/>
            </w:rPr>
          </w:pPr>
          <w:hyperlink w:anchor="_Toc78817631" w:history="1">
            <w:r w:rsidR="00D94CFF" w:rsidRPr="00F11763">
              <w:rPr>
                <w:rStyle w:val="Hipervnculo"/>
                <w:noProof/>
              </w:rPr>
              <w:t>Agendar cita</w:t>
            </w:r>
            <w:r w:rsidR="00D94CFF">
              <w:rPr>
                <w:noProof/>
                <w:webHidden/>
              </w:rPr>
              <w:tab/>
            </w:r>
            <w:r w:rsidR="00D94CFF">
              <w:rPr>
                <w:noProof/>
                <w:webHidden/>
              </w:rPr>
              <w:fldChar w:fldCharType="begin"/>
            </w:r>
            <w:r w:rsidR="00D94CFF">
              <w:rPr>
                <w:noProof/>
                <w:webHidden/>
              </w:rPr>
              <w:instrText xml:space="preserve"> PAGEREF _Toc78817631 \h </w:instrText>
            </w:r>
            <w:r w:rsidR="00D94CFF">
              <w:rPr>
                <w:noProof/>
                <w:webHidden/>
              </w:rPr>
            </w:r>
            <w:r w:rsidR="00D94CFF">
              <w:rPr>
                <w:noProof/>
                <w:webHidden/>
              </w:rPr>
              <w:fldChar w:fldCharType="separate"/>
            </w:r>
            <w:r w:rsidR="00692BA1">
              <w:rPr>
                <w:noProof/>
                <w:webHidden/>
              </w:rPr>
              <w:t>5</w:t>
            </w:r>
            <w:r w:rsidR="00D94CFF">
              <w:rPr>
                <w:noProof/>
                <w:webHidden/>
              </w:rPr>
              <w:fldChar w:fldCharType="end"/>
            </w:r>
          </w:hyperlink>
        </w:p>
        <w:p w14:paraId="39826B28" w14:textId="395BA333" w:rsidR="00D94CFF" w:rsidRDefault="00202C01">
          <w:pPr>
            <w:pStyle w:val="TDC1"/>
            <w:tabs>
              <w:tab w:val="right" w:leader="dot" w:pos="9350"/>
            </w:tabs>
            <w:rPr>
              <w:rFonts w:asciiTheme="minorHAnsi" w:eastAsiaTheme="minorEastAsia" w:hAnsiTheme="minorHAnsi" w:cstheme="minorBidi"/>
              <w:noProof/>
              <w:sz w:val="22"/>
              <w:szCs w:val="22"/>
              <w:lang w:val="es-MX" w:eastAsia="es-MX"/>
            </w:rPr>
          </w:pPr>
          <w:hyperlink w:anchor="_Toc78817632" w:history="1">
            <w:r w:rsidR="00D94CFF" w:rsidRPr="00F11763">
              <w:rPr>
                <w:rStyle w:val="Hipervnculo"/>
                <w:noProof/>
              </w:rPr>
              <w:t>Cerrar sesión</w:t>
            </w:r>
            <w:r w:rsidR="00D94CFF">
              <w:rPr>
                <w:noProof/>
                <w:webHidden/>
              </w:rPr>
              <w:tab/>
            </w:r>
            <w:r w:rsidR="00D94CFF">
              <w:rPr>
                <w:noProof/>
                <w:webHidden/>
              </w:rPr>
              <w:fldChar w:fldCharType="begin"/>
            </w:r>
            <w:r w:rsidR="00D94CFF">
              <w:rPr>
                <w:noProof/>
                <w:webHidden/>
              </w:rPr>
              <w:instrText xml:space="preserve"> PAGEREF _Toc78817632 \h </w:instrText>
            </w:r>
            <w:r w:rsidR="00D94CFF">
              <w:rPr>
                <w:noProof/>
                <w:webHidden/>
              </w:rPr>
            </w:r>
            <w:r w:rsidR="00D94CFF">
              <w:rPr>
                <w:noProof/>
                <w:webHidden/>
              </w:rPr>
              <w:fldChar w:fldCharType="separate"/>
            </w:r>
            <w:r w:rsidR="00692BA1">
              <w:rPr>
                <w:noProof/>
                <w:webHidden/>
              </w:rPr>
              <w:t>5</w:t>
            </w:r>
            <w:r w:rsidR="00D94CFF">
              <w:rPr>
                <w:noProof/>
                <w:webHidden/>
              </w:rPr>
              <w:fldChar w:fldCharType="end"/>
            </w:r>
          </w:hyperlink>
        </w:p>
        <w:p w14:paraId="376272D5" w14:textId="4E55C058" w:rsidR="00B82DF1" w:rsidRPr="00866A7E" w:rsidRDefault="00B82DF1" w:rsidP="00D94CFF">
          <w:pPr>
            <w:spacing w:before="120" w:after="120" w:line="276" w:lineRule="auto"/>
            <w:jc w:val="both"/>
            <w:rPr>
              <w:rFonts w:ascii="Gill Sans MT" w:hAnsi="Gill Sans MT"/>
            </w:rPr>
          </w:pPr>
          <w:r w:rsidRPr="00866A7E">
            <w:rPr>
              <w:rFonts w:ascii="Gill Sans MT" w:hAnsi="Gill Sans MT"/>
            </w:rPr>
            <w:fldChar w:fldCharType="end"/>
          </w:r>
        </w:p>
      </w:sdtContent>
    </w:sdt>
    <w:bookmarkEnd w:id="2" w:displacedByCustomXml="prev"/>
    <w:p w14:paraId="56DC1883" w14:textId="77777777" w:rsidR="00B82DF1" w:rsidRPr="00866A7E" w:rsidRDefault="00B82DF1" w:rsidP="00D94CFF">
      <w:pPr>
        <w:spacing w:before="120" w:after="120" w:line="276" w:lineRule="auto"/>
        <w:jc w:val="both"/>
        <w:rPr>
          <w:rFonts w:ascii="Gill Sans MT" w:eastAsia="Times New Roman" w:hAnsi="Gill Sans MT" w:cs="Arial"/>
          <w:b/>
          <w:color w:val="111111"/>
          <w:lang w:val="es-MX" w:eastAsia="es-MX"/>
        </w:rPr>
      </w:pPr>
      <w:r w:rsidRPr="00866A7E">
        <w:rPr>
          <w:rFonts w:ascii="Gill Sans MT" w:eastAsia="Times New Roman" w:hAnsi="Gill Sans MT" w:cs="Arial"/>
          <w:b/>
          <w:color w:val="111111"/>
          <w:lang w:val="es-MX" w:eastAsia="es-MX"/>
        </w:rPr>
        <w:br w:type="page"/>
      </w:r>
    </w:p>
    <w:p w14:paraId="1568482A" w14:textId="77777777" w:rsidR="00F2764C" w:rsidRPr="00866A7E" w:rsidRDefault="00F2764C" w:rsidP="00D94CFF">
      <w:pPr>
        <w:spacing w:before="120" w:after="120" w:line="276" w:lineRule="auto"/>
        <w:jc w:val="both"/>
        <w:rPr>
          <w:rFonts w:ascii="Gill Sans MT" w:hAnsi="Gill Sans MT"/>
          <w:b/>
        </w:rPr>
      </w:pPr>
    </w:p>
    <w:p w14:paraId="5CA52755" w14:textId="70B823F7" w:rsidR="00F2764C" w:rsidRPr="00866A7E" w:rsidRDefault="00F2764C" w:rsidP="00D94CFF">
      <w:pPr>
        <w:pStyle w:val="Ttulo1"/>
        <w:spacing w:before="120" w:after="120" w:line="276" w:lineRule="auto"/>
        <w:jc w:val="both"/>
        <w:rPr>
          <w:szCs w:val="24"/>
        </w:rPr>
      </w:pPr>
      <w:bookmarkStart w:id="3" w:name="_Toc78817625"/>
      <w:r w:rsidRPr="00866A7E">
        <w:rPr>
          <w:szCs w:val="24"/>
        </w:rPr>
        <w:t>Importante</w:t>
      </w:r>
      <w:bookmarkEnd w:id="3"/>
    </w:p>
    <w:p w14:paraId="370FB029" w14:textId="77777777" w:rsidR="006538C6" w:rsidRPr="00866A7E" w:rsidRDefault="006538C6" w:rsidP="00D94CFF">
      <w:pPr>
        <w:spacing w:before="120" w:after="120" w:line="276" w:lineRule="auto"/>
        <w:jc w:val="both"/>
        <w:rPr>
          <w:rFonts w:ascii="Gill Sans MT" w:hAnsi="Gill Sans MT"/>
        </w:rPr>
      </w:pPr>
      <w:r w:rsidRPr="00866A7E">
        <w:rPr>
          <w:rFonts w:ascii="Gill Sans MT" w:hAnsi="Gill Sans MT"/>
        </w:rPr>
        <w:t>Es indispensable que cuente con los siguientes elementos:</w:t>
      </w:r>
    </w:p>
    <w:p w14:paraId="612FE90C" w14:textId="2E91F84B" w:rsidR="006538C6" w:rsidRPr="00866A7E" w:rsidRDefault="00C33429" w:rsidP="00D94CFF">
      <w:pPr>
        <w:pStyle w:val="Prrafodelista"/>
        <w:numPr>
          <w:ilvl w:val="0"/>
          <w:numId w:val="27"/>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 xml:space="preserve">Usuario y contraseña con privilegios </w:t>
      </w:r>
      <w:r w:rsidR="004F691A" w:rsidRPr="00866A7E">
        <w:rPr>
          <w:rFonts w:ascii="Gill Sans MT" w:hAnsi="Gill Sans MT"/>
          <w:sz w:val="24"/>
          <w:szCs w:val="24"/>
        </w:rPr>
        <w:t xml:space="preserve">de </w:t>
      </w:r>
      <w:r w:rsidR="00A16866" w:rsidRPr="00866A7E">
        <w:rPr>
          <w:rFonts w:ascii="Gill Sans MT" w:hAnsi="Gill Sans MT"/>
          <w:sz w:val="24"/>
          <w:szCs w:val="24"/>
        </w:rPr>
        <w:t>acce</w:t>
      </w:r>
      <w:r w:rsidR="004F691A" w:rsidRPr="00866A7E">
        <w:rPr>
          <w:rFonts w:ascii="Gill Sans MT" w:hAnsi="Gill Sans MT"/>
          <w:sz w:val="24"/>
          <w:szCs w:val="24"/>
        </w:rPr>
        <w:t>so</w:t>
      </w:r>
      <w:r w:rsidR="00A16866" w:rsidRPr="00866A7E">
        <w:rPr>
          <w:rFonts w:ascii="Gill Sans MT" w:hAnsi="Gill Sans MT"/>
          <w:sz w:val="24"/>
          <w:szCs w:val="24"/>
        </w:rPr>
        <w:t xml:space="preserve"> al </w:t>
      </w:r>
      <w:r w:rsidRPr="00866A7E">
        <w:rPr>
          <w:rFonts w:ascii="Gill Sans MT" w:hAnsi="Gill Sans MT"/>
          <w:sz w:val="24"/>
          <w:szCs w:val="24"/>
        </w:rPr>
        <w:t>sistema</w:t>
      </w:r>
      <w:r w:rsidR="006538C6" w:rsidRPr="00866A7E">
        <w:rPr>
          <w:rFonts w:ascii="Gill Sans MT" w:hAnsi="Gill Sans MT"/>
          <w:sz w:val="24"/>
          <w:szCs w:val="24"/>
        </w:rPr>
        <w:t xml:space="preserve">. </w:t>
      </w:r>
    </w:p>
    <w:p w14:paraId="060C5E62" w14:textId="77777777" w:rsidR="006538C6" w:rsidRPr="00866A7E" w:rsidRDefault="004F691A" w:rsidP="00D94CFF">
      <w:pPr>
        <w:pStyle w:val="Prrafodelista"/>
        <w:numPr>
          <w:ilvl w:val="0"/>
          <w:numId w:val="27"/>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I</w:t>
      </w:r>
      <w:r w:rsidR="006538C6" w:rsidRPr="00866A7E">
        <w:rPr>
          <w:rFonts w:ascii="Gill Sans MT" w:hAnsi="Gill Sans MT"/>
          <w:sz w:val="24"/>
          <w:szCs w:val="24"/>
        </w:rPr>
        <w:t>nternet</w:t>
      </w:r>
      <w:r w:rsidR="00FB7460" w:rsidRPr="00866A7E">
        <w:rPr>
          <w:rFonts w:ascii="Gill Sans MT" w:hAnsi="Gill Sans MT"/>
          <w:sz w:val="24"/>
          <w:szCs w:val="24"/>
        </w:rPr>
        <w:t xml:space="preserve"> con una velocidad mayor a los </w:t>
      </w:r>
      <w:r w:rsidR="00616AEC" w:rsidRPr="00866A7E">
        <w:rPr>
          <w:rFonts w:ascii="Gill Sans MT" w:hAnsi="Gill Sans MT"/>
          <w:sz w:val="24"/>
          <w:szCs w:val="24"/>
        </w:rPr>
        <w:t>3</w:t>
      </w:r>
      <w:r w:rsidR="00FB7460" w:rsidRPr="00866A7E">
        <w:rPr>
          <w:rFonts w:ascii="Gill Sans MT" w:hAnsi="Gill Sans MT"/>
          <w:sz w:val="24"/>
          <w:szCs w:val="24"/>
        </w:rPr>
        <w:t xml:space="preserve"> Mbps o en su defecto</w:t>
      </w:r>
      <w:r w:rsidR="00677E43" w:rsidRPr="00866A7E">
        <w:rPr>
          <w:rFonts w:ascii="Gill Sans MT" w:hAnsi="Gill Sans MT"/>
          <w:sz w:val="24"/>
          <w:szCs w:val="24"/>
        </w:rPr>
        <w:t>,</w:t>
      </w:r>
      <w:r w:rsidR="00FB7460" w:rsidRPr="00866A7E">
        <w:rPr>
          <w:rFonts w:ascii="Gill Sans MT" w:hAnsi="Gill Sans MT"/>
          <w:sz w:val="24"/>
          <w:szCs w:val="24"/>
        </w:rPr>
        <w:t xml:space="preserve"> una conexión </w:t>
      </w:r>
      <w:r w:rsidR="00FD67F9" w:rsidRPr="00866A7E">
        <w:rPr>
          <w:rFonts w:ascii="Gill Sans MT" w:hAnsi="Gill Sans MT"/>
          <w:sz w:val="24"/>
          <w:szCs w:val="24"/>
        </w:rPr>
        <w:t>de</w:t>
      </w:r>
      <w:r w:rsidR="00FB7460" w:rsidRPr="00866A7E">
        <w:rPr>
          <w:rFonts w:ascii="Gill Sans MT" w:hAnsi="Gill Sans MT"/>
          <w:sz w:val="24"/>
          <w:szCs w:val="24"/>
        </w:rPr>
        <w:t xml:space="preserve"> datos </w:t>
      </w:r>
      <w:r w:rsidR="00677E43" w:rsidRPr="00866A7E">
        <w:rPr>
          <w:rFonts w:ascii="Gill Sans MT" w:hAnsi="Gill Sans MT"/>
          <w:sz w:val="24"/>
          <w:szCs w:val="24"/>
        </w:rPr>
        <w:t xml:space="preserve">móviles de </w:t>
      </w:r>
      <w:r w:rsidR="00FB7460" w:rsidRPr="00866A7E">
        <w:rPr>
          <w:rFonts w:ascii="Gill Sans MT" w:hAnsi="Gill Sans MT"/>
          <w:sz w:val="24"/>
          <w:szCs w:val="24"/>
        </w:rPr>
        <w:t xml:space="preserve">celular. </w:t>
      </w:r>
    </w:p>
    <w:p w14:paraId="51875E0F" w14:textId="786917B0" w:rsidR="000C34D8" w:rsidRPr="00866A7E" w:rsidRDefault="001304E8" w:rsidP="00D94CFF">
      <w:pPr>
        <w:spacing w:before="120" w:after="120" w:line="276" w:lineRule="auto"/>
        <w:jc w:val="both"/>
        <w:rPr>
          <w:rFonts w:ascii="Gill Sans MT" w:hAnsi="Gill Sans MT"/>
        </w:rPr>
      </w:pPr>
      <w:r w:rsidRPr="00866A7E">
        <w:rPr>
          <w:rFonts w:ascii="Gill Sans MT" w:hAnsi="Gill Sans MT"/>
        </w:rPr>
        <w:t>Puede acceder a la plataforma desde cualquier dispositivo con acceso a internet: computadora de escritorio, laptop o celular</w:t>
      </w:r>
      <w:r w:rsidR="004F691A" w:rsidRPr="00866A7E">
        <w:rPr>
          <w:rFonts w:ascii="Gill Sans MT" w:hAnsi="Gill Sans MT"/>
        </w:rPr>
        <w:t xml:space="preserve"> a través de los navegadores</w:t>
      </w:r>
      <w:r w:rsidR="000C34D8" w:rsidRPr="00866A7E">
        <w:rPr>
          <w:rFonts w:ascii="Gill Sans MT" w:hAnsi="Gill Sans MT"/>
        </w:rPr>
        <w:t xml:space="preserve"> de </w:t>
      </w:r>
      <w:r w:rsidR="004F691A" w:rsidRPr="00866A7E">
        <w:rPr>
          <w:rFonts w:ascii="Gill Sans MT" w:hAnsi="Gill Sans MT"/>
        </w:rPr>
        <w:t>i</w:t>
      </w:r>
      <w:r w:rsidR="000C34D8" w:rsidRPr="00866A7E">
        <w:rPr>
          <w:rFonts w:ascii="Gill Sans MT" w:hAnsi="Gill Sans MT"/>
        </w:rPr>
        <w:t>nternet recomendados:</w:t>
      </w:r>
    </w:p>
    <w:tbl>
      <w:tblPr>
        <w:tblStyle w:val="Tablaconcuadrcula"/>
        <w:tblW w:w="5652" w:type="dxa"/>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firstRow="1" w:lastRow="0" w:firstColumn="1" w:lastColumn="0" w:noHBand="0" w:noVBand="1"/>
      </w:tblPr>
      <w:tblGrid>
        <w:gridCol w:w="2900"/>
        <w:gridCol w:w="2752"/>
      </w:tblGrid>
      <w:tr w:rsidR="000C34D8" w:rsidRPr="00866A7E" w14:paraId="6E2FAA20" w14:textId="77777777" w:rsidTr="007B47C1">
        <w:trPr>
          <w:trHeight w:val="156"/>
          <w:tblCellSpacing w:w="20" w:type="dxa"/>
          <w:jc w:val="center"/>
        </w:trPr>
        <w:tc>
          <w:tcPr>
            <w:tcW w:w="0" w:type="auto"/>
            <w:shd w:val="clear" w:color="auto" w:fill="D9D9D9" w:themeFill="background1" w:themeFillShade="D9"/>
            <w:vAlign w:val="center"/>
          </w:tcPr>
          <w:p w14:paraId="45BECB9C" w14:textId="77777777" w:rsidR="000C34D8" w:rsidRPr="00866A7E" w:rsidRDefault="000C34D8" w:rsidP="00D94CFF">
            <w:pPr>
              <w:spacing w:before="120" w:after="120" w:line="276" w:lineRule="auto"/>
              <w:jc w:val="center"/>
              <w:rPr>
                <w:rFonts w:ascii="Gill Sans MT" w:hAnsi="Gill Sans MT"/>
                <w:b/>
              </w:rPr>
            </w:pPr>
            <w:r w:rsidRPr="00866A7E">
              <w:rPr>
                <w:rFonts w:ascii="Gill Sans MT" w:hAnsi="Gill Sans MT"/>
                <w:b/>
              </w:rPr>
              <w:t>Navegador</w:t>
            </w:r>
          </w:p>
        </w:tc>
        <w:tc>
          <w:tcPr>
            <w:tcW w:w="0" w:type="auto"/>
            <w:shd w:val="clear" w:color="auto" w:fill="D9D9D9" w:themeFill="background1" w:themeFillShade="D9"/>
            <w:vAlign w:val="center"/>
          </w:tcPr>
          <w:p w14:paraId="43960AF8" w14:textId="77777777" w:rsidR="000C34D8" w:rsidRPr="00866A7E" w:rsidRDefault="000C34D8" w:rsidP="00D94CFF">
            <w:pPr>
              <w:spacing w:before="120" w:after="120" w:line="276" w:lineRule="auto"/>
              <w:jc w:val="center"/>
              <w:rPr>
                <w:rFonts w:ascii="Gill Sans MT" w:hAnsi="Gill Sans MT"/>
                <w:b/>
              </w:rPr>
            </w:pPr>
            <w:r w:rsidRPr="00866A7E">
              <w:rPr>
                <w:rFonts w:ascii="Gill Sans MT" w:hAnsi="Gill Sans MT"/>
                <w:b/>
              </w:rPr>
              <w:t>Versión</w:t>
            </w:r>
          </w:p>
        </w:tc>
      </w:tr>
      <w:tr w:rsidR="000C34D8" w:rsidRPr="00866A7E" w14:paraId="484323F9" w14:textId="77777777" w:rsidTr="007B47C1">
        <w:trPr>
          <w:trHeight w:val="156"/>
          <w:tblCellSpacing w:w="20" w:type="dxa"/>
          <w:jc w:val="center"/>
        </w:trPr>
        <w:tc>
          <w:tcPr>
            <w:tcW w:w="0" w:type="auto"/>
            <w:vAlign w:val="center"/>
          </w:tcPr>
          <w:p w14:paraId="2E19E044" w14:textId="77777777" w:rsidR="000C34D8" w:rsidRPr="00866A7E" w:rsidRDefault="000C34D8" w:rsidP="00D94CFF">
            <w:pPr>
              <w:spacing w:before="120" w:after="120" w:line="276" w:lineRule="auto"/>
              <w:jc w:val="both"/>
              <w:rPr>
                <w:rFonts w:ascii="Gill Sans MT" w:hAnsi="Gill Sans MT"/>
              </w:rPr>
            </w:pPr>
            <w:r w:rsidRPr="00866A7E">
              <w:rPr>
                <w:rFonts w:ascii="Gill Sans MT" w:hAnsi="Gill Sans MT"/>
              </w:rPr>
              <w:t>Firefox (Mozilla)</w:t>
            </w:r>
          </w:p>
        </w:tc>
        <w:tc>
          <w:tcPr>
            <w:tcW w:w="0" w:type="auto"/>
            <w:vAlign w:val="center"/>
          </w:tcPr>
          <w:p w14:paraId="31BD5A6F" w14:textId="77777777" w:rsidR="000C34D8" w:rsidRPr="00866A7E" w:rsidRDefault="000C34D8" w:rsidP="00D94CFF">
            <w:pPr>
              <w:spacing w:before="120" w:after="120" w:line="276" w:lineRule="auto"/>
              <w:jc w:val="both"/>
              <w:rPr>
                <w:rFonts w:ascii="Gill Sans MT" w:hAnsi="Gill Sans MT"/>
              </w:rPr>
            </w:pPr>
            <w:r w:rsidRPr="00866A7E">
              <w:rPr>
                <w:rFonts w:ascii="Gill Sans MT" w:hAnsi="Gill Sans MT"/>
              </w:rPr>
              <w:t>5.0 o superior</w:t>
            </w:r>
          </w:p>
        </w:tc>
      </w:tr>
      <w:tr w:rsidR="000C34D8" w:rsidRPr="00866A7E" w14:paraId="7FA156D7" w14:textId="77777777" w:rsidTr="007B47C1">
        <w:trPr>
          <w:trHeight w:val="156"/>
          <w:tblCellSpacing w:w="20" w:type="dxa"/>
          <w:jc w:val="center"/>
        </w:trPr>
        <w:tc>
          <w:tcPr>
            <w:tcW w:w="0" w:type="auto"/>
            <w:vAlign w:val="center"/>
          </w:tcPr>
          <w:p w14:paraId="52C7E484" w14:textId="77777777" w:rsidR="000C34D8" w:rsidRPr="00866A7E" w:rsidRDefault="000C34D8" w:rsidP="00D94CFF">
            <w:pPr>
              <w:spacing w:before="120" w:after="120" w:line="276" w:lineRule="auto"/>
              <w:jc w:val="both"/>
              <w:rPr>
                <w:rFonts w:ascii="Gill Sans MT" w:hAnsi="Gill Sans MT"/>
              </w:rPr>
            </w:pPr>
            <w:r w:rsidRPr="00866A7E">
              <w:rPr>
                <w:rFonts w:ascii="Gill Sans MT" w:hAnsi="Gill Sans MT"/>
              </w:rPr>
              <w:t>Google Chrome</w:t>
            </w:r>
          </w:p>
        </w:tc>
        <w:tc>
          <w:tcPr>
            <w:tcW w:w="0" w:type="auto"/>
            <w:vAlign w:val="center"/>
          </w:tcPr>
          <w:p w14:paraId="59968CB8" w14:textId="77777777" w:rsidR="000C34D8" w:rsidRPr="00866A7E" w:rsidRDefault="000C34D8" w:rsidP="00D94CFF">
            <w:pPr>
              <w:spacing w:before="120" w:after="120" w:line="276" w:lineRule="auto"/>
              <w:jc w:val="both"/>
              <w:rPr>
                <w:rFonts w:ascii="Gill Sans MT" w:hAnsi="Gill Sans MT"/>
              </w:rPr>
            </w:pPr>
            <w:r w:rsidRPr="00866A7E">
              <w:rPr>
                <w:rFonts w:ascii="Gill Sans MT" w:hAnsi="Gill Sans MT"/>
              </w:rPr>
              <w:t>15.0 o superior</w:t>
            </w:r>
          </w:p>
        </w:tc>
      </w:tr>
      <w:tr w:rsidR="000C34D8" w:rsidRPr="00866A7E" w14:paraId="60B37549" w14:textId="77777777" w:rsidTr="007B47C1">
        <w:trPr>
          <w:trHeight w:val="156"/>
          <w:tblCellSpacing w:w="20" w:type="dxa"/>
          <w:jc w:val="center"/>
        </w:trPr>
        <w:tc>
          <w:tcPr>
            <w:tcW w:w="0" w:type="auto"/>
            <w:vAlign w:val="center"/>
          </w:tcPr>
          <w:p w14:paraId="6B8D7ACD" w14:textId="77777777" w:rsidR="000C34D8" w:rsidRPr="00866A7E" w:rsidRDefault="000C34D8" w:rsidP="00D94CFF">
            <w:pPr>
              <w:spacing w:before="120" w:after="120" w:line="276" w:lineRule="auto"/>
              <w:jc w:val="both"/>
              <w:rPr>
                <w:rFonts w:ascii="Gill Sans MT" w:hAnsi="Gill Sans MT"/>
              </w:rPr>
            </w:pPr>
            <w:r w:rsidRPr="00866A7E">
              <w:rPr>
                <w:rFonts w:ascii="Gill Sans MT" w:hAnsi="Gill Sans MT"/>
              </w:rPr>
              <w:t>Safari</w:t>
            </w:r>
          </w:p>
        </w:tc>
        <w:tc>
          <w:tcPr>
            <w:tcW w:w="0" w:type="auto"/>
            <w:vAlign w:val="center"/>
          </w:tcPr>
          <w:p w14:paraId="2DACFEB0" w14:textId="77777777" w:rsidR="000C34D8" w:rsidRPr="00866A7E" w:rsidRDefault="000C34D8" w:rsidP="00D94CFF">
            <w:pPr>
              <w:spacing w:before="120" w:after="120" w:line="276" w:lineRule="auto"/>
              <w:jc w:val="both"/>
              <w:rPr>
                <w:rFonts w:ascii="Gill Sans MT" w:hAnsi="Gill Sans MT"/>
              </w:rPr>
            </w:pPr>
            <w:r w:rsidRPr="00866A7E">
              <w:rPr>
                <w:rFonts w:ascii="Gill Sans MT" w:hAnsi="Gill Sans MT"/>
              </w:rPr>
              <w:t>4.0 o superior</w:t>
            </w:r>
          </w:p>
        </w:tc>
      </w:tr>
    </w:tbl>
    <w:p w14:paraId="26AECBAB" w14:textId="1CB9D7DF" w:rsidR="004F691A" w:rsidRPr="00866A7E" w:rsidRDefault="004F691A" w:rsidP="00D94CFF">
      <w:pPr>
        <w:spacing w:before="120" w:after="120" w:line="276" w:lineRule="auto"/>
        <w:jc w:val="both"/>
        <w:rPr>
          <w:rFonts w:ascii="Gill Sans MT" w:hAnsi="Gill Sans MT"/>
        </w:rPr>
      </w:pPr>
      <w:r w:rsidRPr="00866A7E">
        <w:rPr>
          <w:rFonts w:ascii="Gill Sans MT" w:hAnsi="Gill Sans MT"/>
        </w:rPr>
        <w:t>Para una mejor experiencia de uso se recomienda:</w:t>
      </w:r>
    </w:p>
    <w:p w14:paraId="1B7E4656" w14:textId="209B397D" w:rsidR="001304E8" w:rsidRPr="00866A7E" w:rsidRDefault="001304E8" w:rsidP="00D94CFF">
      <w:pPr>
        <w:pStyle w:val="Prrafodelista"/>
        <w:numPr>
          <w:ilvl w:val="0"/>
          <w:numId w:val="39"/>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Utiliza</w:t>
      </w:r>
      <w:r w:rsidR="00145219">
        <w:rPr>
          <w:rFonts w:ascii="Gill Sans MT" w:hAnsi="Gill Sans MT"/>
          <w:sz w:val="24"/>
          <w:szCs w:val="24"/>
        </w:rPr>
        <w:t>r</w:t>
      </w:r>
      <w:r w:rsidRPr="00866A7E">
        <w:rPr>
          <w:rFonts w:ascii="Gill Sans MT" w:hAnsi="Gill Sans MT"/>
          <w:sz w:val="24"/>
          <w:szCs w:val="24"/>
        </w:rPr>
        <w:t xml:space="preserve"> navegadores actualizados</w:t>
      </w:r>
      <w:r w:rsidR="004F691A" w:rsidRPr="00866A7E">
        <w:rPr>
          <w:rFonts w:ascii="Gill Sans MT" w:hAnsi="Gill Sans MT"/>
          <w:sz w:val="24"/>
          <w:szCs w:val="24"/>
        </w:rPr>
        <w:t>.</w:t>
      </w:r>
    </w:p>
    <w:p w14:paraId="0FDA58C1" w14:textId="4915C2EA" w:rsidR="00D120AE" w:rsidRPr="00866A7E" w:rsidRDefault="00D120AE" w:rsidP="00D94CFF">
      <w:pPr>
        <w:pStyle w:val="Prrafodelista"/>
        <w:numPr>
          <w:ilvl w:val="0"/>
          <w:numId w:val="39"/>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 xml:space="preserve">Que </w:t>
      </w:r>
      <w:r w:rsidR="004F691A" w:rsidRPr="00866A7E">
        <w:rPr>
          <w:rFonts w:ascii="Gill Sans MT" w:hAnsi="Gill Sans MT"/>
          <w:sz w:val="24"/>
          <w:szCs w:val="24"/>
        </w:rPr>
        <w:t>el</w:t>
      </w:r>
      <w:r w:rsidRPr="00866A7E">
        <w:rPr>
          <w:rFonts w:ascii="Gill Sans MT" w:hAnsi="Gill Sans MT"/>
          <w:sz w:val="24"/>
          <w:szCs w:val="24"/>
        </w:rPr>
        <w:t xml:space="preserve"> navegador permita ventanas emergentes o pop-ups</w:t>
      </w:r>
      <w:r w:rsidR="004F691A" w:rsidRPr="00866A7E">
        <w:rPr>
          <w:rFonts w:ascii="Gill Sans MT" w:hAnsi="Gill Sans MT"/>
          <w:sz w:val="24"/>
          <w:szCs w:val="24"/>
        </w:rPr>
        <w:t>.</w:t>
      </w:r>
    </w:p>
    <w:p w14:paraId="66201201" w14:textId="068F2969" w:rsidR="00D120AE" w:rsidRPr="00866A7E" w:rsidRDefault="004F691A" w:rsidP="00D94CFF">
      <w:pPr>
        <w:pStyle w:val="Prrafodelista"/>
        <w:numPr>
          <w:ilvl w:val="0"/>
          <w:numId w:val="39"/>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 xml:space="preserve">Uso de </w:t>
      </w:r>
      <w:r w:rsidR="00D120AE" w:rsidRPr="00866A7E">
        <w:rPr>
          <w:rFonts w:ascii="Gill Sans MT" w:hAnsi="Gill Sans MT"/>
          <w:sz w:val="24"/>
          <w:szCs w:val="24"/>
        </w:rPr>
        <w:t>cookies activadas</w:t>
      </w:r>
      <w:r w:rsidRPr="00866A7E">
        <w:rPr>
          <w:rFonts w:ascii="Gill Sans MT" w:hAnsi="Gill Sans MT"/>
          <w:sz w:val="24"/>
          <w:szCs w:val="24"/>
        </w:rPr>
        <w:t>.</w:t>
      </w:r>
    </w:p>
    <w:p w14:paraId="0151AF5C" w14:textId="64ECB7EB" w:rsidR="000C34D8" w:rsidRPr="00866A7E" w:rsidRDefault="004F691A" w:rsidP="00D94CFF">
      <w:pPr>
        <w:pStyle w:val="Prrafodelista"/>
        <w:numPr>
          <w:ilvl w:val="0"/>
          <w:numId w:val="39"/>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R</w:t>
      </w:r>
      <w:r w:rsidR="000C34D8" w:rsidRPr="00866A7E">
        <w:rPr>
          <w:rFonts w:ascii="Gill Sans MT" w:hAnsi="Gill Sans MT"/>
          <w:sz w:val="24"/>
          <w:szCs w:val="24"/>
        </w:rPr>
        <w:t>esolución en pantalla de 1024 x 768 píxeles.</w:t>
      </w:r>
    </w:p>
    <w:p w14:paraId="35C10FE6" w14:textId="77777777" w:rsidR="000C34D8" w:rsidRPr="00866A7E" w:rsidRDefault="000C34D8" w:rsidP="00D94CFF">
      <w:pPr>
        <w:pStyle w:val="Prrafodelista"/>
        <w:numPr>
          <w:ilvl w:val="0"/>
          <w:numId w:val="39"/>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Desactivar el bloqueador de ventanas emergentes.</w:t>
      </w:r>
    </w:p>
    <w:p w14:paraId="4A8BBC3A" w14:textId="69D0D7B9" w:rsidR="000C34D8" w:rsidRPr="00866A7E" w:rsidRDefault="000C34D8" w:rsidP="00D94CFF">
      <w:pPr>
        <w:pStyle w:val="Prrafodelista"/>
        <w:numPr>
          <w:ilvl w:val="0"/>
          <w:numId w:val="39"/>
        </w:numPr>
        <w:spacing w:before="120" w:after="120" w:line="276" w:lineRule="auto"/>
        <w:ind w:left="567" w:hanging="283"/>
        <w:jc w:val="both"/>
        <w:rPr>
          <w:rFonts w:ascii="Gill Sans MT" w:hAnsi="Gill Sans MT"/>
          <w:sz w:val="24"/>
          <w:szCs w:val="24"/>
        </w:rPr>
      </w:pPr>
      <w:r w:rsidRPr="00866A7E">
        <w:rPr>
          <w:rFonts w:ascii="Gill Sans MT" w:hAnsi="Gill Sans MT"/>
          <w:sz w:val="24"/>
          <w:szCs w:val="24"/>
        </w:rPr>
        <w:t>Tener instalado un programa que permita visualizar archivos PDF para obtener los acuses que emite la aplicación (ejemplos: Adobe Reader y PDF Viewer).</w:t>
      </w:r>
    </w:p>
    <w:p w14:paraId="2C923347" w14:textId="378A4F08" w:rsidR="00D120AE" w:rsidRPr="00866A7E" w:rsidRDefault="00D120AE" w:rsidP="00D94CFF">
      <w:pPr>
        <w:spacing w:before="120" w:after="120" w:line="276" w:lineRule="auto"/>
        <w:jc w:val="both"/>
        <w:rPr>
          <w:rFonts w:ascii="Gill Sans MT" w:hAnsi="Gill Sans MT"/>
        </w:rPr>
      </w:pPr>
      <w:r w:rsidRPr="00866A7E">
        <w:rPr>
          <w:rFonts w:ascii="Gill Sans MT" w:hAnsi="Gill Sans MT"/>
        </w:rPr>
        <w:t>Si tiene duda</w:t>
      </w:r>
      <w:r w:rsidR="004F691A" w:rsidRPr="00866A7E">
        <w:rPr>
          <w:rFonts w:ascii="Gill Sans MT" w:hAnsi="Gill Sans MT"/>
        </w:rPr>
        <w:t>s</w:t>
      </w:r>
      <w:r w:rsidRPr="00866A7E">
        <w:rPr>
          <w:rFonts w:ascii="Gill Sans MT" w:hAnsi="Gill Sans MT"/>
        </w:rPr>
        <w:t>, comuní</w:t>
      </w:r>
      <w:r w:rsidR="007B47C1" w:rsidRPr="00866A7E">
        <w:rPr>
          <w:rFonts w:ascii="Gill Sans MT" w:hAnsi="Gill Sans MT"/>
        </w:rPr>
        <w:t xml:space="preserve">quese </w:t>
      </w:r>
      <w:r w:rsidRPr="00866A7E">
        <w:rPr>
          <w:rFonts w:ascii="Gill Sans MT" w:hAnsi="Gill Sans MT"/>
        </w:rPr>
        <w:t>con el personal de</w:t>
      </w:r>
      <w:r w:rsidR="007B47C1" w:rsidRPr="00866A7E">
        <w:rPr>
          <w:rFonts w:ascii="Gill Sans MT" w:hAnsi="Gill Sans MT"/>
        </w:rPr>
        <w:t>l</w:t>
      </w:r>
      <w:r w:rsidRPr="00866A7E">
        <w:rPr>
          <w:rFonts w:ascii="Gill Sans MT" w:hAnsi="Gill Sans MT"/>
        </w:rPr>
        <w:t xml:space="preserve"> Departamento de Desarrollo y Actualización Tecnológica de la Secretar</w:t>
      </w:r>
      <w:r w:rsidR="00145219">
        <w:rPr>
          <w:rFonts w:ascii="Gill Sans MT" w:hAnsi="Gill Sans MT"/>
        </w:rPr>
        <w:t>í</w:t>
      </w:r>
      <w:r w:rsidRPr="00866A7E">
        <w:rPr>
          <w:rFonts w:ascii="Gill Sans MT" w:hAnsi="Gill Sans MT"/>
        </w:rPr>
        <w:t xml:space="preserve">a de Administración y Finanzas </w:t>
      </w:r>
      <w:r w:rsidR="00145219">
        <w:rPr>
          <w:rFonts w:ascii="Gill Sans MT" w:hAnsi="Gill Sans MT"/>
        </w:rPr>
        <w:t>a</w:t>
      </w:r>
      <w:r w:rsidRPr="00866A7E">
        <w:rPr>
          <w:rFonts w:ascii="Gill Sans MT" w:hAnsi="Gill Sans MT"/>
        </w:rPr>
        <w:t>l</w:t>
      </w:r>
      <w:r w:rsidR="007B47C1" w:rsidRPr="00866A7E">
        <w:rPr>
          <w:rFonts w:ascii="Gill Sans MT" w:hAnsi="Gill Sans MT"/>
        </w:rPr>
        <w:t xml:space="preserve"> </w:t>
      </w:r>
      <w:r w:rsidRPr="00866A7E">
        <w:rPr>
          <w:rFonts w:ascii="Gill Sans MT" w:hAnsi="Gill Sans MT"/>
        </w:rPr>
        <w:t>n</w:t>
      </w:r>
      <w:r w:rsidR="007B47C1" w:rsidRPr="00866A7E">
        <w:rPr>
          <w:rFonts w:ascii="Gill Sans MT" w:hAnsi="Gill Sans MT"/>
        </w:rPr>
        <w:t>ú</w:t>
      </w:r>
      <w:r w:rsidRPr="00866A7E">
        <w:rPr>
          <w:rFonts w:ascii="Gill Sans MT" w:hAnsi="Gill Sans MT"/>
        </w:rPr>
        <w:t>mero 72</w:t>
      </w:r>
      <w:r w:rsidR="001304E8" w:rsidRPr="00866A7E">
        <w:rPr>
          <w:rFonts w:ascii="Gill Sans MT" w:hAnsi="Gill Sans MT"/>
        </w:rPr>
        <w:t>.</w:t>
      </w:r>
      <w:r w:rsidRPr="00866A7E">
        <w:rPr>
          <w:rFonts w:ascii="Gill Sans MT" w:hAnsi="Gill Sans MT"/>
        </w:rPr>
        <w:t>22</w:t>
      </w:r>
      <w:r w:rsidR="001304E8" w:rsidRPr="00866A7E">
        <w:rPr>
          <w:rFonts w:ascii="Gill Sans MT" w:hAnsi="Gill Sans MT"/>
        </w:rPr>
        <w:t>.</w:t>
      </w:r>
      <w:r w:rsidRPr="00866A7E">
        <w:rPr>
          <w:rFonts w:ascii="Gill Sans MT" w:hAnsi="Gill Sans MT"/>
        </w:rPr>
        <w:t>79</w:t>
      </w:r>
      <w:r w:rsidR="001304E8" w:rsidRPr="00866A7E">
        <w:rPr>
          <w:rFonts w:ascii="Gill Sans MT" w:hAnsi="Gill Sans MT"/>
        </w:rPr>
        <w:t>.</w:t>
      </w:r>
      <w:r w:rsidRPr="00866A7E">
        <w:rPr>
          <w:rFonts w:ascii="Gill Sans MT" w:hAnsi="Gill Sans MT"/>
        </w:rPr>
        <w:t>64</w:t>
      </w:r>
      <w:r w:rsidR="001304E8" w:rsidRPr="00866A7E">
        <w:rPr>
          <w:rFonts w:ascii="Gill Sans MT" w:hAnsi="Gill Sans MT"/>
        </w:rPr>
        <w:t>.</w:t>
      </w:r>
      <w:r w:rsidRPr="00866A7E">
        <w:rPr>
          <w:rFonts w:ascii="Gill Sans MT" w:hAnsi="Gill Sans MT"/>
        </w:rPr>
        <w:t>00 ext</w:t>
      </w:r>
      <w:r w:rsidR="001304E8" w:rsidRPr="00866A7E">
        <w:rPr>
          <w:rFonts w:ascii="Gill Sans MT" w:hAnsi="Gill Sans MT"/>
        </w:rPr>
        <w:t>.</w:t>
      </w:r>
      <w:r w:rsidRPr="00866A7E">
        <w:rPr>
          <w:rFonts w:ascii="Gill Sans MT" w:hAnsi="Gill Sans MT"/>
        </w:rPr>
        <w:t xml:space="preserve"> </w:t>
      </w:r>
      <w:r w:rsidR="001304E8" w:rsidRPr="00866A7E">
        <w:rPr>
          <w:rFonts w:ascii="Gill Sans MT" w:hAnsi="Gill Sans MT"/>
        </w:rPr>
        <w:t>5405.</w:t>
      </w:r>
    </w:p>
    <w:p w14:paraId="4323E360" w14:textId="0E1BB1F1" w:rsidR="00332B3B" w:rsidRPr="00866A7E" w:rsidRDefault="00332B3B" w:rsidP="00D94CFF">
      <w:pPr>
        <w:spacing w:before="120" w:after="120" w:line="276" w:lineRule="auto"/>
        <w:jc w:val="both"/>
        <w:rPr>
          <w:rFonts w:ascii="Gill Sans MT" w:hAnsi="Gill Sans MT"/>
        </w:rPr>
      </w:pPr>
    </w:p>
    <w:p w14:paraId="57861855" w14:textId="4E604E0B" w:rsidR="000C2887" w:rsidRPr="00866A7E" w:rsidRDefault="000C2887" w:rsidP="00D94CFF">
      <w:pPr>
        <w:spacing w:before="120" w:after="120" w:line="276" w:lineRule="auto"/>
        <w:jc w:val="both"/>
        <w:rPr>
          <w:rFonts w:ascii="Gill Sans MT" w:hAnsi="Gill Sans MT"/>
        </w:rPr>
      </w:pPr>
    </w:p>
    <w:p w14:paraId="5F9EDBAE" w14:textId="77777777" w:rsidR="000C2887" w:rsidRPr="00866A7E" w:rsidRDefault="000C2887" w:rsidP="00D94CFF">
      <w:pPr>
        <w:spacing w:before="120" w:after="120" w:line="276" w:lineRule="auto"/>
        <w:jc w:val="both"/>
        <w:rPr>
          <w:rFonts w:ascii="Gill Sans MT" w:hAnsi="Gill Sans MT"/>
        </w:rPr>
      </w:pPr>
    </w:p>
    <w:p w14:paraId="0E92A1DB" w14:textId="681E630D" w:rsidR="00922CC6" w:rsidRPr="00866A7E" w:rsidRDefault="00922CC6" w:rsidP="00D94CFF">
      <w:pPr>
        <w:spacing w:before="120" w:after="120" w:line="276" w:lineRule="auto"/>
        <w:jc w:val="both"/>
        <w:rPr>
          <w:rFonts w:ascii="Gill Sans MT" w:hAnsi="Gill Sans MT"/>
        </w:rPr>
      </w:pPr>
    </w:p>
    <w:p w14:paraId="70CAE6A0" w14:textId="32FE8076" w:rsidR="000C2887" w:rsidRPr="00866A7E" w:rsidRDefault="000C2887" w:rsidP="00D94CFF">
      <w:pPr>
        <w:spacing w:before="120" w:after="120" w:line="276" w:lineRule="auto"/>
        <w:jc w:val="both"/>
        <w:rPr>
          <w:rFonts w:ascii="Gill Sans MT" w:hAnsi="Gill Sans MT"/>
        </w:rPr>
      </w:pPr>
    </w:p>
    <w:p w14:paraId="6892FDEA" w14:textId="77777777" w:rsidR="000C2887" w:rsidRPr="00866A7E" w:rsidRDefault="000C2887" w:rsidP="00D94CFF">
      <w:pPr>
        <w:spacing w:before="120" w:after="120" w:line="276" w:lineRule="auto"/>
        <w:jc w:val="both"/>
        <w:rPr>
          <w:rFonts w:ascii="Gill Sans MT" w:hAnsi="Gill Sans MT"/>
        </w:rPr>
      </w:pPr>
    </w:p>
    <w:p w14:paraId="38F06A94" w14:textId="6C5E7A53" w:rsidR="00332B3B" w:rsidRPr="00866A7E" w:rsidRDefault="00F30585" w:rsidP="00D94CFF">
      <w:pPr>
        <w:pStyle w:val="Ttulo1"/>
        <w:spacing w:before="120" w:after="120" w:line="276" w:lineRule="auto"/>
        <w:jc w:val="both"/>
        <w:rPr>
          <w:szCs w:val="24"/>
        </w:rPr>
      </w:pPr>
      <w:bookmarkStart w:id="4" w:name="_Toc78817626"/>
      <w:r w:rsidRPr="00866A7E">
        <w:rPr>
          <w:szCs w:val="24"/>
        </w:rPr>
        <w:lastRenderedPageBreak/>
        <w:t xml:space="preserve">Ingreso </w:t>
      </w:r>
      <w:r w:rsidR="00922CC6" w:rsidRPr="00866A7E">
        <w:rPr>
          <w:szCs w:val="24"/>
        </w:rPr>
        <w:t>al nuevo sistema</w:t>
      </w:r>
      <w:bookmarkEnd w:id="4"/>
      <w:r w:rsidR="00922CC6" w:rsidRPr="00866A7E">
        <w:rPr>
          <w:szCs w:val="24"/>
        </w:rPr>
        <w:t xml:space="preserve"> </w:t>
      </w:r>
    </w:p>
    <w:p w14:paraId="3DA50333" w14:textId="64D64679" w:rsidR="00F30585" w:rsidRPr="00866A7E" w:rsidRDefault="00F30585" w:rsidP="00D94CFF">
      <w:pPr>
        <w:spacing w:before="120" w:after="120" w:line="276" w:lineRule="auto"/>
        <w:jc w:val="both"/>
        <w:rPr>
          <w:rFonts w:ascii="Gill Sans MT" w:hAnsi="Gill Sans MT"/>
          <w:color w:val="0D0D0D" w:themeColor="text1" w:themeTint="F2"/>
        </w:rPr>
      </w:pPr>
      <w:r w:rsidRPr="00866A7E">
        <w:rPr>
          <w:rFonts w:ascii="Gill Sans MT" w:hAnsi="Gill Sans MT"/>
          <w:b/>
          <w:color w:val="0D0D0D" w:themeColor="text1" w:themeTint="F2"/>
        </w:rPr>
        <w:t>Paso 1:</w:t>
      </w:r>
      <w:r w:rsidRPr="00866A7E">
        <w:rPr>
          <w:rFonts w:ascii="Gill Sans MT" w:hAnsi="Gill Sans MT"/>
          <w:color w:val="0D0D0D" w:themeColor="text1" w:themeTint="F2"/>
        </w:rPr>
        <w:t xml:space="preserve"> </w:t>
      </w:r>
      <w:r w:rsidR="004F691A" w:rsidRPr="00866A7E">
        <w:rPr>
          <w:rFonts w:ascii="Gill Sans MT" w:hAnsi="Gill Sans MT"/>
          <w:color w:val="0D0D0D" w:themeColor="text1" w:themeTint="F2"/>
        </w:rPr>
        <w:t>Para i</w:t>
      </w:r>
      <w:r w:rsidRPr="00866A7E">
        <w:rPr>
          <w:rFonts w:ascii="Gill Sans MT" w:hAnsi="Gill Sans MT"/>
          <w:color w:val="0D0D0D" w:themeColor="text1" w:themeTint="F2"/>
        </w:rPr>
        <w:t xml:space="preserve">ngresar </w:t>
      </w:r>
      <w:r w:rsidR="00922CC6" w:rsidRPr="00866A7E">
        <w:rPr>
          <w:rFonts w:ascii="Gill Sans MT" w:hAnsi="Gill Sans MT"/>
          <w:color w:val="0D0D0D" w:themeColor="text1" w:themeTint="F2"/>
        </w:rPr>
        <w:t xml:space="preserve">al nuevo </w:t>
      </w:r>
      <w:bookmarkStart w:id="5" w:name="_Hlk78810740"/>
      <w:r w:rsidR="00922CC6" w:rsidRPr="00866A7E">
        <w:rPr>
          <w:rFonts w:ascii="Gill Sans MT" w:hAnsi="Gill Sans MT"/>
          <w:color w:val="0D0D0D" w:themeColor="text1" w:themeTint="F2"/>
        </w:rPr>
        <w:t xml:space="preserve">sistema de </w:t>
      </w:r>
      <w:r w:rsidR="00145219">
        <w:rPr>
          <w:rFonts w:ascii="Gill Sans MT" w:hAnsi="Gill Sans MT"/>
          <w:color w:val="0D0D0D" w:themeColor="text1" w:themeTint="F2"/>
        </w:rPr>
        <w:t>inscripciones del Jardín de Niños</w:t>
      </w:r>
      <w:bookmarkEnd w:id="5"/>
      <w:r w:rsidR="004F691A" w:rsidRPr="00866A7E">
        <w:rPr>
          <w:rFonts w:ascii="Gill Sans MT" w:hAnsi="Gill Sans MT"/>
          <w:color w:val="0D0D0D" w:themeColor="text1" w:themeTint="F2"/>
        </w:rPr>
        <w:t xml:space="preserve">, dirigirse </w:t>
      </w:r>
      <w:r w:rsidRPr="00866A7E">
        <w:rPr>
          <w:rFonts w:ascii="Gill Sans MT" w:hAnsi="Gill Sans MT"/>
          <w:color w:val="0D0D0D" w:themeColor="text1" w:themeTint="F2"/>
        </w:rPr>
        <w:t xml:space="preserve">al portal de la Secretaría de Administración y Finanzas con URL: </w:t>
      </w:r>
      <w:r w:rsidRPr="00866A7E">
        <w:rPr>
          <w:rFonts w:ascii="Gill Sans MT" w:hAnsi="Gill Sans MT"/>
        </w:rPr>
        <w:t>administracionyfinanzasplem.gob.mx</w:t>
      </w:r>
      <w:r w:rsidRPr="00866A7E">
        <w:rPr>
          <w:rFonts w:ascii="Gill Sans MT" w:hAnsi="Gill Sans MT"/>
          <w:color w:val="0D0D0D" w:themeColor="text1" w:themeTint="F2"/>
        </w:rPr>
        <w:t>, identifi</w:t>
      </w:r>
      <w:r w:rsidR="001E3E9A" w:rsidRPr="00866A7E">
        <w:rPr>
          <w:rFonts w:ascii="Gill Sans MT" w:hAnsi="Gill Sans MT"/>
          <w:color w:val="0D0D0D" w:themeColor="text1" w:themeTint="F2"/>
        </w:rPr>
        <w:t>que</w:t>
      </w:r>
      <w:r w:rsidRPr="00866A7E">
        <w:rPr>
          <w:rFonts w:ascii="Gill Sans MT" w:hAnsi="Gill Sans MT"/>
          <w:color w:val="0D0D0D" w:themeColor="text1" w:themeTint="F2"/>
        </w:rPr>
        <w:t xml:space="preserve"> </w:t>
      </w:r>
      <w:r w:rsidR="00923099" w:rsidRPr="00866A7E">
        <w:rPr>
          <w:rFonts w:ascii="Gill Sans MT" w:hAnsi="Gill Sans MT"/>
          <w:color w:val="0D0D0D" w:themeColor="text1" w:themeTint="F2"/>
        </w:rPr>
        <w:t>el</w:t>
      </w:r>
      <w:r w:rsidR="000C2887" w:rsidRPr="00866A7E">
        <w:rPr>
          <w:rFonts w:ascii="Gill Sans MT" w:hAnsi="Gill Sans MT"/>
          <w:color w:val="0D0D0D" w:themeColor="text1" w:themeTint="F2"/>
        </w:rPr>
        <w:t xml:space="preserve"> banner de acceso </w:t>
      </w:r>
      <w:r w:rsidR="004F691A" w:rsidRPr="00866A7E">
        <w:rPr>
          <w:rFonts w:ascii="Gill Sans MT" w:hAnsi="Gill Sans MT"/>
          <w:color w:val="0D0D0D" w:themeColor="text1" w:themeTint="F2"/>
        </w:rPr>
        <w:t xml:space="preserve">y </w:t>
      </w:r>
      <w:r w:rsidR="001E3E9A" w:rsidRPr="00866A7E">
        <w:rPr>
          <w:rFonts w:ascii="Gill Sans MT" w:hAnsi="Gill Sans MT"/>
          <w:color w:val="0D0D0D" w:themeColor="text1" w:themeTint="F2"/>
        </w:rPr>
        <w:t xml:space="preserve">de </w:t>
      </w:r>
      <w:r w:rsidRPr="00866A7E">
        <w:rPr>
          <w:rFonts w:ascii="Gill Sans MT" w:hAnsi="Gill Sans MT"/>
          <w:color w:val="0D0D0D" w:themeColor="text1" w:themeTint="F2"/>
        </w:rPr>
        <w:t>clic.</w:t>
      </w:r>
    </w:p>
    <w:p w14:paraId="31A66735" w14:textId="5AC4E75E" w:rsidR="004F691A" w:rsidRPr="00866A7E" w:rsidRDefault="004F691A" w:rsidP="00D94CFF">
      <w:pPr>
        <w:spacing w:before="120" w:after="120" w:line="276" w:lineRule="auto"/>
        <w:jc w:val="both"/>
        <w:rPr>
          <w:rFonts w:ascii="Gill Sans MT" w:hAnsi="Gill Sans MT"/>
          <w:b/>
          <w:color w:val="0D0D0D" w:themeColor="text1" w:themeTint="F2"/>
        </w:rPr>
      </w:pPr>
      <w:r w:rsidRPr="00866A7E">
        <w:rPr>
          <w:rFonts w:ascii="Gill Sans MT" w:hAnsi="Gill Sans MT"/>
          <w:noProof/>
        </w:rPr>
        <w:drawing>
          <wp:inline distT="0" distB="0" distL="0" distR="0" wp14:anchorId="02C061C6" wp14:editId="0E26C26A">
            <wp:extent cx="5943598" cy="1767016"/>
            <wp:effectExtent l="0" t="0" r="63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598" cy="1767016"/>
                    </a:xfrm>
                    <a:prstGeom prst="rect">
                      <a:avLst/>
                    </a:prstGeom>
                    <a:noFill/>
                    <a:ln>
                      <a:noFill/>
                    </a:ln>
                  </pic:spPr>
                </pic:pic>
              </a:graphicData>
            </a:graphic>
          </wp:inline>
        </w:drawing>
      </w:r>
    </w:p>
    <w:p w14:paraId="051A95C5" w14:textId="7081A566" w:rsidR="00923099" w:rsidRPr="00866A7E" w:rsidRDefault="00923099" w:rsidP="00D94CFF">
      <w:pPr>
        <w:spacing w:before="120" w:after="120" w:line="276" w:lineRule="auto"/>
        <w:jc w:val="both"/>
        <w:rPr>
          <w:rFonts w:ascii="Gill Sans MT" w:hAnsi="Gill Sans MT"/>
          <w:color w:val="0D0D0D" w:themeColor="text1" w:themeTint="F2"/>
        </w:rPr>
      </w:pPr>
      <w:r w:rsidRPr="00866A7E">
        <w:rPr>
          <w:rFonts w:ascii="Gill Sans MT" w:hAnsi="Gill Sans MT"/>
          <w:b/>
          <w:color w:val="0D0D0D" w:themeColor="text1" w:themeTint="F2"/>
        </w:rPr>
        <w:t xml:space="preserve">Paso </w:t>
      </w:r>
      <w:r w:rsidR="00EC4BF2">
        <w:rPr>
          <w:rFonts w:ascii="Gill Sans MT" w:hAnsi="Gill Sans MT"/>
          <w:b/>
          <w:color w:val="0D0D0D" w:themeColor="text1" w:themeTint="F2"/>
        </w:rPr>
        <w:t>2</w:t>
      </w:r>
      <w:r w:rsidRPr="00866A7E">
        <w:rPr>
          <w:rFonts w:ascii="Gill Sans MT" w:hAnsi="Gill Sans MT"/>
          <w:b/>
          <w:color w:val="0D0D0D" w:themeColor="text1" w:themeTint="F2"/>
        </w:rPr>
        <w:t>:</w:t>
      </w:r>
      <w:r w:rsidRPr="00866A7E">
        <w:rPr>
          <w:rFonts w:ascii="Gill Sans MT" w:hAnsi="Gill Sans MT"/>
          <w:color w:val="0D0D0D" w:themeColor="text1" w:themeTint="F2"/>
        </w:rPr>
        <w:t xml:space="preserve"> Se mostrará una pantalla que permite el acceso a sistema de </w:t>
      </w:r>
      <w:r w:rsidR="00EC4BF2">
        <w:rPr>
          <w:rFonts w:ascii="Gill Sans MT" w:hAnsi="Gill Sans MT"/>
          <w:color w:val="0D0D0D" w:themeColor="text1" w:themeTint="F2"/>
        </w:rPr>
        <w:t>inscripción</w:t>
      </w:r>
      <w:r w:rsidRPr="00866A7E">
        <w:rPr>
          <w:rFonts w:ascii="Gill Sans MT" w:hAnsi="Gill Sans MT"/>
          <w:color w:val="0D0D0D" w:themeColor="text1" w:themeTint="F2"/>
        </w:rPr>
        <w:t xml:space="preserve">, para el ingreso </w:t>
      </w:r>
      <w:r w:rsidR="00EC4BF2">
        <w:rPr>
          <w:rFonts w:ascii="Gill Sans MT" w:hAnsi="Gill Sans MT"/>
          <w:color w:val="0D0D0D" w:themeColor="text1" w:themeTint="F2"/>
        </w:rPr>
        <w:t xml:space="preserve">se </w:t>
      </w:r>
      <w:r w:rsidRPr="00866A7E">
        <w:rPr>
          <w:rFonts w:ascii="Gill Sans MT" w:hAnsi="Gill Sans MT"/>
          <w:color w:val="0D0D0D" w:themeColor="text1" w:themeTint="F2"/>
        </w:rPr>
        <w:t>ha dispuest</w:t>
      </w:r>
      <w:r w:rsidR="00EC4BF2">
        <w:rPr>
          <w:rFonts w:ascii="Gill Sans MT" w:hAnsi="Gill Sans MT"/>
          <w:color w:val="0D0D0D" w:themeColor="text1" w:themeTint="F2"/>
        </w:rPr>
        <w:t>o</w:t>
      </w:r>
      <w:r w:rsidRPr="00866A7E">
        <w:rPr>
          <w:rFonts w:ascii="Gill Sans MT" w:hAnsi="Gill Sans MT"/>
          <w:color w:val="0D0D0D" w:themeColor="text1" w:themeTint="F2"/>
        </w:rPr>
        <w:t xml:space="preserve"> para cada servidor público una clave de usuario y contraseña; datos conformados por los 10 dígitos correspondientes al RFC sin homoclave.</w:t>
      </w:r>
    </w:p>
    <w:p w14:paraId="67F04882" w14:textId="77777777" w:rsidR="00923099" w:rsidRPr="00866A7E" w:rsidRDefault="00923099" w:rsidP="00D94CFF">
      <w:pPr>
        <w:spacing w:before="120" w:after="120" w:line="276" w:lineRule="auto"/>
        <w:jc w:val="both"/>
        <w:rPr>
          <w:rFonts w:ascii="Gill Sans MT" w:hAnsi="Gill Sans MT"/>
          <w:b/>
          <w:color w:val="0D0D0D" w:themeColor="text1" w:themeTint="F2"/>
        </w:rPr>
      </w:pPr>
      <w:r w:rsidRPr="00866A7E">
        <w:rPr>
          <w:rFonts w:ascii="Gill Sans MT" w:hAnsi="Gill Sans MT"/>
          <w:b/>
          <w:color w:val="0D0D0D" w:themeColor="text1" w:themeTint="F2"/>
        </w:rPr>
        <w:t>Ejemplo:</w:t>
      </w:r>
    </w:p>
    <w:p w14:paraId="081A87EF" w14:textId="77777777" w:rsidR="00923099" w:rsidRPr="00866A7E" w:rsidRDefault="00923099" w:rsidP="00D94CFF">
      <w:pPr>
        <w:pStyle w:val="Textoindependiente"/>
        <w:tabs>
          <w:tab w:val="left" w:pos="2669"/>
        </w:tabs>
        <w:spacing w:before="120" w:line="276" w:lineRule="auto"/>
        <w:ind w:left="579" w:right="6691" w:hanging="6"/>
        <w:jc w:val="both"/>
        <w:rPr>
          <w:rFonts w:ascii="Gill Sans MT" w:hAnsi="Gill Sans MT"/>
          <w:color w:val="0D0D0D" w:themeColor="text1" w:themeTint="F2"/>
        </w:rPr>
      </w:pPr>
      <w:r w:rsidRPr="00866A7E">
        <w:rPr>
          <w:rFonts w:ascii="Gill Sans MT" w:hAnsi="Gill Sans MT"/>
          <w:color w:val="0D0D0D" w:themeColor="text1" w:themeTint="F2"/>
        </w:rPr>
        <w:t xml:space="preserve">      Usuario:</w:t>
      </w:r>
      <w:r w:rsidRPr="00866A7E">
        <w:rPr>
          <w:rFonts w:ascii="Gill Sans MT" w:hAnsi="Gill Sans MT"/>
          <w:color w:val="0D0D0D" w:themeColor="text1" w:themeTint="F2"/>
        </w:rPr>
        <w:tab/>
        <w:t>DOOJ900215</w:t>
      </w:r>
    </w:p>
    <w:p w14:paraId="7CDD9418" w14:textId="77777777" w:rsidR="00923099" w:rsidRPr="00866A7E" w:rsidRDefault="00923099" w:rsidP="00D94CFF">
      <w:pPr>
        <w:pStyle w:val="Textoindependiente"/>
        <w:tabs>
          <w:tab w:val="left" w:pos="2669"/>
        </w:tabs>
        <w:spacing w:before="120" w:line="276" w:lineRule="auto"/>
        <w:ind w:left="579" w:right="6691" w:hanging="6"/>
        <w:jc w:val="both"/>
        <w:rPr>
          <w:rFonts w:ascii="Gill Sans MT" w:hAnsi="Gill Sans MT"/>
          <w:color w:val="0D0D0D" w:themeColor="text1" w:themeTint="F2"/>
        </w:rPr>
      </w:pPr>
      <w:r w:rsidRPr="00866A7E">
        <w:rPr>
          <w:rFonts w:ascii="Gill Sans MT" w:hAnsi="Gill Sans MT"/>
          <w:color w:val="0D0D0D" w:themeColor="text1" w:themeTint="F2"/>
        </w:rPr>
        <w:t xml:space="preserve">      Contraseña:</w:t>
      </w:r>
      <w:r w:rsidRPr="00866A7E">
        <w:rPr>
          <w:rFonts w:ascii="Gill Sans MT" w:hAnsi="Gill Sans MT"/>
          <w:color w:val="0D0D0D" w:themeColor="text1" w:themeTint="F2"/>
        </w:rPr>
        <w:tab/>
        <w:t>DOOJ900215</w:t>
      </w:r>
    </w:p>
    <w:p w14:paraId="43A692B8" w14:textId="1C6AEDE0" w:rsidR="00F57D6C" w:rsidRPr="00866A7E" w:rsidRDefault="00F57D6C" w:rsidP="00D94CFF">
      <w:pPr>
        <w:pStyle w:val="Textoindependiente"/>
        <w:tabs>
          <w:tab w:val="left" w:pos="2669"/>
        </w:tabs>
        <w:spacing w:before="120" w:line="276" w:lineRule="auto"/>
        <w:ind w:right="6691"/>
        <w:jc w:val="both"/>
        <w:rPr>
          <w:rFonts w:ascii="Gill Sans MT" w:hAnsi="Gill Sans MT"/>
          <w:color w:val="0D0D0D" w:themeColor="text1" w:themeTint="F2"/>
        </w:rPr>
      </w:pPr>
      <w:r w:rsidRPr="00866A7E">
        <w:rPr>
          <w:rFonts w:ascii="Gill Sans MT" w:hAnsi="Gill Sans MT"/>
          <w:noProof/>
        </w:rPr>
        <w:drawing>
          <wp:inline distT="0" distB="0" distL="0" distR="0" wp14:anchorId="2340F12E" wp14:editId="50C65415">
            <wp:extent cx="5943598" cy="1767015"/>
            <wp:effectExtent l="0" t="0" r="63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1767015"/>
                    </a:xfrm>
                    <a:prstGeom prst="rect">
                      <a:avLst/>
                    </a:prstGeom>
                    <a:noFill/>
                    <a:ln>
                      <a:noFill/>
                    </a:ln>
                  </pic:spPr>
                </pic:pic>
              </a:graphicData>
            </a:graphic>
          </wp:inline>
        </w:drawing>
      </w:r>
    </w:p>
    <w:p w14:paraId="6ACDC099" w14:textId="77777777" w:rsidR="00D94CFF" w:rsidRDefault="00D94CFF">
      <w:pPr>
        <w:rPr>
          <w:rFonts w:ascii="Gill Sans MT" w:eastAsiaTheme="majorEastAsia" w:hAnsi="Gill Sans MT" w:cs="Calibri Light"/>
          <w:b/>
          <w:color w:val="262626" w:themeColor="text1" w:themeTint="D9"/>
          <w:lang w:val="es-ES" w:eastAsia="en-US"/>
        </w:rPr>
      </w:pPr>
      <w:r>
        <w:br w:type="page"/>
      </w:r>
    </w:p>
    <w:p w14:paraId="78257261" w14:textId="6268D55A" w:rsidR="00CC005F" w:rsidRPr="00866A7E" w:rsidRDefault="00CC005F" w:rsidP="00D94CFF">
      <w:pPr>
        <w:pStyle w:val="Ttulo1"/>
        <w:spacing w:before="120" w:after="120" w:line="276" w:lineRule="auto"/>
        <w:rPr>
          <w:szCs w:val="24"/>
        </w:rPr>
      </w:pPr>
      <w:bookmarkStart w:id="6" w:name="_Toc78817627"/>
      <w:r w:rsidRPr="00866A7E">
        <w:rPr>
          <w:szCs w:val="24"/>
        </w:rPr>
        <w:lastRenderedPageBreak/>
        <w:t>Ficha de inscripción</w:t>
      </w:r>
      <w:bookmarkEnd w:id="6"/>
    </w:p>
    <w:p w14:paraId="72C99C7A" w14:textId="30C7B798" w:rsidR="00CC005F" w:rsidRPr="00866A7E" w:rsidRDefault="00CC005F" w:rsidP="00D94CFF">
      <w:pPr>
        <w:spacing w:before="120" w:after="120" w:line="276" w:lineRule="auto"/>
        <w:jc w:val="both"/>
        <w:rPr>
          <w:rFonts w:ascii="Gill Sans MT" w:hAnsi="Gill Sans MT"/>
          <w:color w:val="0D0D0D" w:themeColor="text1" w:themeTint="F2"/>
        </w:rPr>
      </w:pPr>
      <w:r w:rsidRPr="00866A7E">
        <w:rPr>
          <w:rFonts w:ascii="Gill Sans MT" w:hAnsi="Gill Sans MT"/>
          <w:color w:val="0D0D0D" w:themeColor="text1" w:themeTint="F2"/>
        </w:rPr>
        <w:t xml:space="preserve">En la nueva pantalla se mostrará el formulario que permitirá el registro de la solicitud, deberá tener a la mano información como la CURP, RFC, comprobante de domicilio, acta de nacimiento y datos generales del alumno. </w:t>
      </w:r>
    </w:p>
    <w:p w14:paraId="1BECC6D8" w14:textId="4CC0FD50" w:rsidR="000114C5" w:rsidRPr="00866A7E" w:rsidRDefault="000114C5" w:rsidP="00D94CFF">
      <w:pPr>
        <w:spacing w:before="120" w:after="120" w:line="276" w:lineRule="auto"/>
        <w:jc w:val="both"/>
        <w:rPr>
          <w:rFonts w:ascii="Gill Sans MT" w:hAnsi="Gill Sans MT"/>
        </w:rPr>
      </w:pPr>
      <w:r w:rsidRPr="00866A7E">
        <w:rPr>
          <w:rFonts w:ascii="Gill Sans MT" w:hAnsi="Gill Sans MT"/>
        </w:rPr>
        <w:t xml:space="preserve">Para dar de alta </w:t>
      </w:r>
      <w:r w:rsidR="00A55264">
        <w:rPr>
          <w:rFonts w:ascii="Gill Sans MT" w:hAnsi="Gill Sans MT"/>
        </w:rPr>
        <w:t>al</w:t>
      </w:r>
      <w:r w:rsidRPr="00866A7E">
        <w:rPr>
          <w:rFonts w:ascii="Gill Sans MT" w:hAnsi="Gill Sans MT"/>
        </w:rPr>
        <w:t xml:space="preserve"> alumno deberá registrar información en las secciones:</w:t>
      </w:r>
    </w:p>
    <w:p w14:paraId="659517C5" w14:textId="77777777" w:rsidR="000114C5" w:rsidRPr="00866A7E" w:rsidRDefault="000114C5" w:rsidP="00D94CFF">
      <w:pPr>
        <w:pStyle w:val="Prrafodelista"/>
        <w:numPr>
          <w:ilvl w:val="0"/>
          <w:numId w:val="35"/>
        </w:numPr>
        <w:spacing w:before="120" w:after="120" w:line="276" w:lineRule="auto"/>
        <w:jc w:val="both"/>
        <w:rPr>
          <w:rFonts w:ascii="Gill Sans MT" w:hAnsi="Gill Sans MT"/>
          <w:sz w:val="24"/>
          <w:szCs w:val="24"/>
        </w:rPr>
      </w:pPr>
      <w:r w:rsidRPr="00866A7E">
        <w:rPr>
          <w:rFonts w:ascii="Gill Sans MT" w:hAnsi="Gill Sans MT"/>
          <w:sz w:val="24"/>
          <w:szCs w:val="24"/>
        </w:rPr>
        <w:t>Datos Generales.</w:t>
      </w:r>
    </w:p>
    <w:p w14:paraId="23BDCF76" w14:textId="77777777" w:rsidR="000114C5" w:rsidRPr="00866A7E" w:rsidRDefault="000114C5" w:rsidP="00D94CFF">
      <w:pPr>
        <w:pStyle w:val="Prrafodelista"/>
        <w:numPr>
          <w:ilvl w:val="0"/>
          <w:numId w:val="35"/>
        </w:numPr>
        <w:spacing w:before="120" w:after="120" w:line="276" w:lineRule="auto"/>
        <w:jc w:val="both"/>
        <w:rPr>
          <w:rFonts w:ascii="Gill Sans MT" w:hAnsi="Gill Sans MT"/>
          <w:sz w:val="24"/>
          <w:szCs w:val="24"/>
        </w:rPr>
      </w:pPr>
      <w:r w:rsidRPr="00866A7E">
        <w:rPr>
          <w:rFonts w:ascii="Gill Sans MT" w:hAnsi="Gill Sans MT"/>
          <w:sz w:val="24"/>
          <w:szCs w:val="24"/>
        </w:rPr>
        <w:t>Personas autorizadas para entregar y recoger al alumno.</w:t>
      </w:r>
    </w:p>
    <w:p w14:paraId="43CCB51D" w14:textId="7733EF40" w:rsidR="000114C5" w:rsidRPr="00866A7E" w:rsidRDefault="000114C5" w:rsidP="00D94CFF">
      <w:pPr>
        <w:pStyle w:val="Prrafodelista"/>
        <w:numPr>
          <w:ilvl w:val="0"/>
          <w:numId w:val="35"/>
        </w:numPr>
        <w:spacing w:before="120" w:after="120" w:line="276" w:lineRule="auto"/>
        <w:jc w:val="both"/>
        <w:rPr>
          <w:rFonts w:ascii="Gill Sans MT" w:hAnsi="Gill Sans MT"/>
          <w:sz w:val="24"/>
          <w:szCs w:val="24"/>
        </w:rPr>
      </w:pPr>
      <w:r w:rsidRPr="00866A7E">
        <w:rPr>
          <w:rFonts w:ascii="Gill Sans MT" w:hAnsi="Gill Sans MT"/>
          <w:sz w:val="24"/>
          <w:szCs w:val="24"/>
        </w:rPr>
        <w:t>Personas autorizadas en caso de emergencia.</w:t>
      </w:r>
    </w:p>
    <w:p w14:paraId="1E6E6D3A" w14:textId="4AE99D1C" w:rsidR="004A2CF9" w:rsidRPr="00866A7E" w:rsidRDefault="004A2CF9" w:rsidP="00D94CFF">
      <w:pPr>
        <w:pStyle w:val="Prrafodelista"/>
        <w:numPr>
          <w:ilvl w:val="0"/>
          <w:numId w:val="35"/>
        </w:numPr>
        <w:spacing w:before="120" w:after="120" w:line="276" w:lineRule="auto"/>
        <w:jc w:val="both"/>
        <w:rPr>
          <w:rFonts w:ascii="Gill Sans MT" w:hAnsi="Gill Sans MT"/>
          <w:sz w:val="24"/>
          <w:szCs w:val="24"/>
        </w:rPr>
      </w:pPr>
      <w:r w:rsidRPr="00866A7E">
        <w:rPr>
          <w:rFonts w:ascii="Gill Sans MT" w:hAnsi="Gill Sans MT"/>
          <w:sz w:val="24"/>
          <w:szCs w:val="24"/>
        </w:rPr>
        <w:t>Carta compromiso.</w:t>
      </w:r>
    </w:p>
    <w:p w14:paraId="64B1B655" w14:textId="77998BB6" w:rsidR="004A2CF9" w:rsidRPr="00866A7E" w:rsidRDefault="004A2CF9" w:rsidP="00D94CFF">
      <w:pPr>
        <w:pStyle w:val="Prrafodelista"/>
        <w:numPr>
          <w:ilvl w:val="0"/>
          <w:numId w:val="35"/>
        </w:numPr>
        <w:spacing w:before="120" w:after="120" w:line="276" w:lineRule="auto"/>
        <w:jc w:val="both"/>
        <w:rPr>
          <w:rFonts w:ascii="Gill Sans MT" w:hAnsi="Gill Sans MT"/>
          <w:sz w:val="24"/>
          <w:szCs w:val="24"/>
        </w:rPr>
      </w:pPr>
      <w:r w:rsidRPr="00866A7E">
        <w:rPr>
          <w:rFonts w:ascii="Gill Sans MT" w:hAnsi="Gill Sans MT"/>
          <w:sz w:val="24"/>
          <w:szCs w:val="24"/>
        </w:rPr>
        <w:t>Agendar cita.</w:t>
      </w:r>
    </w:p>
    <w:p w14:paraId="066D244A" w14:textId="224369DF" w:rsidR="004A2CF9" w:rsidRPr="00866A7E" w:rsidRDefault="004A2CF9" w:rsidP="00D94CFF">
      <w:pPr>
        <w:spacing w:before="120" w:after="120" w:line="276" w:lineRule="auto"/>
        <w:jc w:val="both"/>
        <w:rPr>
          <w:rFonts w:ascii="Gill Sans MT" w:hAnsi="Gill Sans MT"/>
        </w:rPr>
      </w:pPr>
      <w:r w:rsidRPr="00866A7E">
        <w:rPr>
          <w:rFonts w:ascii="Gill Sans MT" w:hAnsi="Gill Sans MT"/>
        </w:rPr>
        <w:t>Una vez que ingrese al sistema, podrá registrar hasta un máximo de dos alumnos por servidor público. En el apartado de Ficha de inscripción debe registrar la información del alumno, servidor público, y padre o madre. En esta sección todos los campos son obligatorios.</w:t>
      </w:r>
    </w:p>
    <w:p w14:paraId="4B9244FE" w14:textId="57A40E9D" w:rsidR="004A2CF9" w:rsidRPr="00866A7E" w:rsidRDefault="004A2CF9" w:rsidP="00D94CFF">
      <w:pPr>
        <w:pStyle w:val="Prrafodelista"/>
        <w:numPr>
          <w:ilvl w:val="0"/>
          <w:numId w:val="42"/>
        </w:numPr>
        <w:spacing w:before="120" w:after="120" w:line="276" w:lineRule="auto"/>
        <w:jc w:val="both"/>
        <w:rPr>
          <w:rFonts w:ascii="Gill Sans MT" w:hAnsi="Gill Sans MT"/>
          <w:sz w:val="24"/>
          <w:szCs w:val="24"/>
        </w:rPr>
      </w:pPr>
      <w:bookmarkStart w:id="7" w:name="_Hlk78795559"/>
      <w:r w:rsidRPr="00866A7E">
        <w:rPr>
          <w:rFonts w:ascii="Gill Sans MT" w:hAnsi="Gill Sans MT"/>
          <w:b/>
          <w:sz w:val="24"/>
          <w:szCs w:val="24"/>
        </w:rPr>
        <w:t>Datos del alumno</w:t>
      </w:r>
      <w:r w:rsidRPr="00866A7E">
        <w:rPr>
          <w:rFonts w:ascii="Gill Sans MT" w:hAnsi="Gill Sans MT"/>
          <w:sz w:val="24"/>
          <w:szCs w:val="24"/>
        </w:rPr>
        <w:t>: Nombre del alumno (a), fecha de nacimiento, edad, CURP, grado, nacionalidad y sexo. Sí desea registrar más de un alumno debe presionar en la sección que se indica a continuación.</w:t>
      </w:r>
    </w:p>
    <w:bookmarkEnd w:id="7"/>
    <w:p w14:paraId="456DB364" w14:textId="14668674" w:rsidR="004A2CF9" w:rsidRPr="00866A7E" w:rsidRDefault="004A2CF9" w:rsidP="00D94CFF">
      <w:pPr>
        <w:pStyle w:val="Prrafodelista"/>
        <w:numPr>
          <w:ilvl w:val="0"/>
          <w:numId w:val="42"/>
        </w:numPr>
        <w:spacing w:before="120" w:after="120" w:line="276" w:lineRule="auto"/>
        <w:jc w:val="both"/>
        <w:rPr>
          <w:rFonts w:ascii="Gill Sans MT" w:hAnsi="Gill Sans MT"/>
          <w:sz w:val="24"/>
          <w:szCs w:val="24"/>
        </w:rPr>
      </w:pPr>
      <w:r w:rsidRPr="00866A7E">
        <w:rPr>
          <w:rFonts w:ascii="Gill Sans MT" w:hAnsi="Gill Sans MT"/>
          <w:b/>
          <w:sz w:val="24"/>
          <w:szCs w:val="24"/>
        </w:rPr>
        <w:t>Datos generales del alumno:</w:t>
      </w:r>
      <w:r w:rsidRPr="00866A7E">
        <w:rPr>
          <w:rFonts w:ascii="Gill Sans MT" w:hAnsi="Gill Sans MT"/>
          <w:sz w:val="24"/>
          <w:szCs w:val="24"/>
        </w:rPr>
        <w:t xml:space="preserve"> Domicilio, Referencia del domicilio, C.P. y Teléfono particular.</w:t>
      </w:r>
    </w:p>
    <w:p w14:paraId="1C87EB7B" w14:textId="77777777" w:rsidR="004A2CF9" w:rsidRPr="00866A7E" w:rsidRDefault="004A2CF9" w:rsidP="00D94CFF">
      <w:pPr>
        <w:pStyle w:val="Prrafodelista"/>
        <w:numPr>
          <w:ilvl w:val="0"/>
          <w:numId w:val="42"/>
        </w:numPr>
        <w:spacing w:before="120" w:after="120" w:line="276" w:lineRule="auto"/>
        <w:jc w:val="both"/>
        <w:rPr>
          <w:rFonts w:ascii="Gill Sans MT" w:hAnsi="Gill Sans MT"/>
          <w:sz w:val="24"/>
          <w:szCs w:val="24"/>
        </w:rPr>
      </w:pPr>
      <w:r w:rsidRPr="00866A7E">
        <w:rPr>
          <w:rFonts w:ascii="Gill Sans MT" w:hAnsi="Gill Sans MT"/>
          <w:b/>
          <w:sz w:val="24"/>
          <w:szCs w:val="24"/>
        </w:rPr>
        <w:t>Datos del servidor público:</w:t>
      </w:r>
      <w:r w:rsidRPr="00866A7E">
        <w:rPr>
          <w:rFonts w:ascii="Gill Sans MT" w:hAnsi="Gill Sans MT"/>
          <w:sz w:val="24"/>
          <w:szCs w:val="24"/>
        </w:rPr>
        <w:t xml:space="preserve"> Nombre del servidor público, CURP, escolaridad, adscripción, puesto, teléfono de oficina, horario, edificio, piso, teléfono celular y correo electrónico.</w:t>
      </w:r>
    </w:p>
    <w:p w14:paraId="25619398" w14:textId="77777777" w:rsidR="004A2CF9" w:rsidRPr="00866A7E" w:rsidRDefault="004A2CF9" w:rsidP="00D94CFF">
      <w:pPr>
        <w:pStyle w:val="Prrafodelista"/>
        <w:numPr>
          <w:ilvl w:val="0"/>
          <w:numId w:val="42"/>
        </w:numPr>
        <w:spacing w:before="120" w:after="120" w:line="276" w:lineRule="auto"/>
        <w:jc w:val="both"/>
        <w:rPr>
          <w:rFonts w:ascii="Gill Sans MT" w:hAnsi="Gill Sans MT"/>
          <w:sz w:val="24"/>
          <w:szCs w:val="24"/>
        </w:rPr>
      </w:pPr>
      <w:r w:rsidRPr="00866A7E">
        <w:rPr>
          <w:rFonts w:ascii="Gill Sans MT" w:hAnsi="Gill Sans MT"/>
          <w:b/>
          <w:sz w:val="24"/>
          <w:szCs w:val="24"/>
        </w:rPr>
        <w:t>Datos de mamá o papá:</w:t>
      </w:r>
      <w:r w:rsidRPr="00866A7E">
        <w:rPr>
          <w:rFonts w:ascii="Gill Sans MT" w:hAnsi="Gill Sans MT"/>
          <w:sz w:val="24"/>
          <w:szCs w:val="24"/>
        </w:rPr>
        <w:t xml:space="preserve"> Nombre de mamá / papá, CURP, escolaridad, ocupación, teléfono. celular.</w:t>
      </w:r>
    </w:p>
    <w:p w14:paraId="259F141F" w14:textId="70786217" w:rsidR="00CC005F" w:rsidRPr="00866A7E" w:rsidRDefault="00CC005F" w:rsidP="00D94CFF">
      <w:pPr>
        <w:pStyle w:val="Ttulo1"/>
        <w:spacing w:before="120" w:after="120" w:line="276" w:lineRule="auto"/>
        <w:rPr>
          <w:szCs w:val="24"/>
        </w:rPr>
      </w:pPr>
      <w:bookmarkStart w:id="8" w:name="_Toc78817628"/>
      <w:r w:rsidRPr="00866A7E">
        <w:rPr>
          <w:szCs w:val="24"/>
        </w:rPr>
        <w:t>Personas autorizadas</w:t>
      </w:r>
      <w:bookmarkEnd w:id="8"/>
    </w:p>
    <w:p w14:paraId="0596A724" w14:textId="1D220BC5" w:rsidR="004A2CF9" w:rsidRPr="00866A7E" w:rsidRDefault="004A2CF9" w:rsidP="00D94CFF">
      <w:pPr>
        <w:spacing w:before="120" w:after="120" w:line="276" w:lineRule="auto"/>
        <w:jc w:val="both"/>
        <w:rPr>
          <w:rFonts w:ascii="Gill Sans MT" w:hAnsi="Gill Sans MT"/>
        </w:rPr>
      </w:pPr>
      <w:r w:rsidRPr="00866A7E">
        <w:rPr>
          <w:rFonts w:ascii="Gill Sans MT" w:hAnsi="Gill Sans MT"/>
        </w:rPr>
        <w:t xml:space="preserve">Debe responder a la pregunta </w:t>
      </w:r>
      <w:r w:rsidRPr="00D94CFF">
        <w:rPr>
          <w:rFonts w:ascii="Gill Sans MT" w:hAnsi="Gill Sans MT"/>
          <w:b/>
        </w:rPr>
        <w:t xml:space="preserve">¿Cuenta con personas autorizadas para entregar o recoger al </w:t>
      </w:r>
      <w:r w:rsidR="00A55264" w:rsidRPr="00D94CFF">
        <w:rPr>
          <w:rFonts w:ascii="Gill Sans MT" w:hAnsi="Gill Sans MT"/>
          <w:b/>
        </w:rPr>
        <w:t>alumno?</w:t>
      </w:r>
      <w:r w:rsidRPr="00866A7E">
        <w:rPr>
          <w:rFonts w:ascii="Gill Sans MT" w:hAnsi="Gill Sans MT"/>
        </w:rPr>
        <w:t xml:space="preserve"> En caso de que la respuesta sea afirmativa debe registrar la información de hasta tres personas habilitadas para ingresar a las instalaciones del Jardín de Niños Poder Legislativo, y entregar o recoger a los alumnos. Debe ingresar: Nombre, domicilio particular, parentesco, teléfono particular, ocupación y teléfono celular. Sí no desea registrar personas para entregar o recoger a los alumnos debe seleccionar la opción No. </w:t>
      </w:r>
    </w:p>
    <w:p w14:paraId="5557FEC5" w14:textId="07124E5F" w:rsidR="00CC005F" w:rsidRPr="00866A7E" w:rsidRDefault="00EC0CBA" w:rsidP="00D94CFF">
      <w:pPr>
        <w:pStyle w:val="Ttulo1"/>
        <w:spacing w:before="120" w:after="120" w:line="276" w:lineRule="auto"/>
        <w:rPr>
          <w:szCs w:val="24"/>
        </w:rPr>
      </w:pPr>
      <w:bookmarkStart w:id="9" w:name="_Toc78817629"/>
      <w:r>
        <w:rPr>
          <w:szCs w:val="24"/>
        </w:rPr>
        <w:t xml:space="preserve">Contactos </w:t>
      </w:r>
      <w:r w:rsidR="00A55264">
        <w:rPr>
          <w:szCs w:val="24"/>
        </w:rPr>
        <w:t xml:space="preserve">de </w:t>
      </w:r>
      <w:r w:rsidR="00CC005F" w:rsidRPr="00866A7E">
        <w:rPr>
          <w:szCs w:val="24"/>
        </w:rPr>
        <w:t>emergencia</w:t>
      </w:r>
      <w:bookmarkEnd w:id="9"/>
    </w:p>
    <w:p w14:paraId="07AA4867" w14:textId="7F8F4F7F" w:rsidR="003924E5" w:rsidRPr="00866A7E" w:rsidRDefault="003924E5" w:rsidP="00D94CFF">
      <w:pPr>
        <w:spacing w:before="120" w:after="120" w:line="276" w:lineRule="auto"/>
        <w:jc w:val="both"/>
        <w:rPr>
          <w:rFonts w:ascii="Gill Sans MT" w:hAnsi="Gill Sans MT"/>
        </w:rPr>
      </w:pPr>
      <w:r w:rsidRPr="00866A7E">
        <w:rPr>
          <w:rFonts w:ascii="Gill Sans MT" w:hAnsi="Gill Sans MT"/>
        </w:rPr>
        <w:t xml:space="preserve">Debe responder a la pregunta </w:t>
      </w:r>
      <w:r w:rsidRPr="00D94CFF">
        <w:rPr>
          <w:rFonts w:ascii="Gill Sans MT" w:hAnsi="Gill Sans MT"/>
          <w:b/>
        </w:rPr>
        <w:t xml:space="preserve">¿Cuenta con personas autorizadas en caso de </w:t>
      </w:r>
      <w:r w:rsidR="00A55264" w:rsidRPr="00D94CFF">
        <w:rPr>
          <w:rFonts w:ascii="Gill Sans MT" w:hAnsi="Gill Sans MT"/>
          <w:b/>
        </w:rPr>
        <w:t>emergencia?</w:t>
      </w:r>
      <w:r w:rsidR="0091417B" w:rsidRPr="00866A7E">
        <w:rPr>
          <w:rFonts w:ascii="Gill Sans MT" w:hAnsi="Gill Sans MT"/>
        </w:rPr>
        <w:t xml:space="preserve"> En caso de que la respuesta sea afirmativa</w:t>
      </w:r>
      <w:r w:rsidR="00EC0CBA">
        <w:rPr>
          <w:rFonts w:ascii="Gill Sans MT" w:hAnsi="Gill Sans MT"/>
        </w:rPr>
        <w:t>,</w:t>
      </w:r>
      <w:r w:rsidR="0091417B" w:rsidRPr="00866A7E">
        <w:rPr>
          <w:rFonts w:ascii="Gill Sans MT" w:hAnsi="Gill Sans MT"/>
        </w:rPr>
        <w:t xml:space="preserve"> debe registrar la información de hasta tres personas habilitadas para ser contactadas en caso de que usted no pueda ser localizado. Debe ingresar: Nombre, teléfono de contacto y parentesco. Sí no desea registrar </w:t>
      </w:r>
      <w:r w:rsidR="00EC0CBA">
        <w:rPr>
          <w:rFonts w:ascii="Gill Sans MT" w:hAnsi="Gill Sans MT"/>
        </w:rPr>
        <w:t xml:space="preserve">contactos de emergencia </w:t>
      </w:r>
      <w:r w:rsidR="0091417B" w:rsidRPr="00866A7E">
        <w:rPr>
          <w:rFonts w:ascii="Gill Sans MT" w:hAnsi="Gill Sans MT"/>
        </w:rPr>
        <w:t>debe seleccionar la opción No.</w:t>
      </w:r>
    </w:p>
    <w:p w14:paraId="254D2B49" w14:textId="14C94009" w:rsidR="00CC005F" w:rsidRPr="00866A7E" w:rsidRDefault="00CC005F" w:rsidP="00D94CFF">
      <w:pPr>
        <w:pStyle w:val="Ttulo1"/>
        <w:spacing w:before="120" w:after="120" w:line="276" w:lineRule="auto"/>
        <w:rPr>
          <w:szCs w:val="24"/>
        </w:rPr>
      </w:pPr>
      <w:bookmarkStart w:id="10" w:name="_Toc78817630"/>
      <w:r w:rsidRPr="00866A7E">
        <w:rPr>
          <w:szCs w:val="24"/>
        </w:rPr>
        <w:lastRenderedPageBreak/>
        <w:t>Carta compromiso</w:t>
      </w:r>
      <w:bookmarkEnd w:id="10"/>
    </w:p>
    <w:p w14:paraId="3C5E506C" w14:textId="39DCEB44" w:rsidR="0091417B" w:rsidRPr="00866A7E" w:rsidRDefault="0091417B" w:rsidP="00D94CFF">
      <w:pPr>
        <w:spacing w:before="120" w:after="120" w:line="276" w:lineRule="auto"/>
        <w:jc w:val="both"/>
        <w:rPr>
          <w:rFonts w:ascii="Gill Sans MT" w:hAnsi="Gill Sans MT"/>
        </w:rPr>
      </w:pPr>
      <w:r w:rsidRPr="00866A7E">
        <w:rPr>
          <w:rFonts w:ascii="Gill Sans MT" w:hAnsi="Gill Sans MT"/>
        </w:rPr>
        <w:t>La Secretaría de Educación Pública (SEP), ha establecido una serie de medidas para prevenir el contagio y propagación del COVID-19 en las escuelas</w:t>
      </w:r>
      <w:r w:rsidR="00EC0CBA">
        <w:rPr>
          <w:rFonts w:ascii="Gill Sans MT" w:hAnsi="Gill Sans MT"/>
        </w:rPr>
        <w:t xml:space="preserve">, </w:t>
      </w:r>
      <w:r w:rsidRPr="00866A7E">
        <w:rPr>
          <w:rFonts w:ascii="Gill Sans MT" w:hAnsi="Gill Sans MT"/>
        </w:rPr>
        <w:t>entre e</w:t>
      </w:r>
      <w:r w:rsidR="00EC0CBA">
        <w:rPr>
          <w:rFonts w:ascii="Gill Sans MT" w:hAnsi="Gill Sans MT"/>
        </w:rPr>
        <w:t>st</w:t>
      </w:r>
      <w:r w:rsidRPr="00866A7E">
        <w:rPr>
          <w:rFonts w:ascii="Gill Sans MT" w:hAnsi="Gill Sans MT"/>
        </w:rPr>
        <w:t xml:space="preserve">as destaca </w:t>
      </w:r>
      <w:r w:rsidR="00EC0CBA">
        <w:rPr>
          <w:rFonts w:ascii="Gill Sans MT" w:hAnsi="Gill Sans MT"/>
        </w:rPr>
        <w:t>l</w:t>
      </w:r>
      <w:r w:rsidRPr="00866A7E">
        <w:rPr>
          <w:rFonts w:ascii="Gill Sans MT" w:hAnsi="Gill Sans MT"/>
        </w:rPr>
        <w:t>a ‘Carta Compromiso de Corresponsabilidad’ que deben firmar los padres de familia, en donde dejen constancia de que hicieron una revisión a sus hijos y no presentan síntomas relacionados con el sistema respiratorio. En dicha carta se establece el compromiso de:</w:t>
      </w:r>
    </w:p>
    <w:p w14:paraId="094024FE" w14:textId="5FC72A1D" w:rsidR="0091417B" w:rsidRPr="00866A7E" w:rsidRDefault="0091417B" w:rsidP="00D94CFF">
      <w:pPr>
        <w:pStyle w:val="Prrafodelista"/>
        <w:numPr>
          <w:ilvl w:val="0"/>
          <w:numId w:val="43"/>
        </w:numPr>
        <w:spacing w:before="120" w:after="120" w:line="276" w:lineRule="auto"/>
        <w:jc w:val="both"/>
        <w:rPr>
          <w:rFonts w:ascii="Gill Sans MT" w:hAnsi="Gill Sans MT"/>
          <w:sz w:val="24"/>
          <w:szCs w:val="24"/>
        </w:rPr>
      </w:pPr>
      <w:r w:rsidRPr="00866A7E">
        <w:rPr>
          <w:rFonts w:ascii="Gill Sans MT" w:hAnsi="Gill Sans MT"/>
          <w:sz w:val="24"/>
          <w:szCs w:val="24"/>
        </w:rPr>
        <w:t>Revisar diariamente a mi hijo(a) para identificar la presencia de signos y síntomas relacionados con la enfermedad COVID-19 como: malestar general, tos seca, estornudos, dolor de cabeza, fiebre o dificultad para respirar</w:t>
      </w:r>
    </w:p>
    <w:p w14:paraId="7CD7CB02" w14:textId="77777777" w:rsidR="0091417B" w:rsidRPr="00866A7E" w:rsidRDefault="0091417B" w:rsidP="00D94CFF">
      <w:pPr>
        <w:pStyle w:val="Prrafodelista"/>
        <w:numPr>
          <w:ilvl w:val="0"/>
          <w:numId w:val="43"/>
        </w:numPr>
        <w:spacing w:before="120" w:after="120" w:line="276" w:lineRule="auto"/>
        <w:jc w:val="both"/>
        <w:rPr>
          <w:rFonts w:ascii="Gill Sans MT" w:hAnsi="Gill Sans MT"/>
          <w:sz w:val="24"/>
          <w:szCs w:val="24"/>
        </w:rPr>
      </w:pPr>
      <w:r w:rsidRPr="00866A7E">
        <w:rPr>
          <w:rFonts w:ascii="Gill Sans MT" w:hAnsi="Gill Sans MT"/>
          <w:sz w:val="24"/>
          <w:szCs w:val="24"/>
        </w:rPr>
        <w:t>Mantener a mi hijo(a) en casa, en caso de presentar alguno de los síntomas anteriores.</w:t>
      </w:r>
    </w:p>
    <w:p w14:paraId="7D940867" w14:textId="77777777" w:rsidR="0091417B" w:rsidRPr="00866A7E" w:rsidRDefault="0091417B" w:rsidP="00D94CFF">
      <w:pPr>
        <w:pStyle w:val="Prrafodelista"/>
        <w:numPr>
          <w:ilvl w:val="0"/>
          <w:numId w:val="43"/>
        </w:numPr>
        <w:spacing w:before="120" w:after="120" w:line="276" w:lineRule="auto"/>
        <w:jc w:val="both"/>
        <w:rPr>
          <w:rFonts w:ascii="Gill Sans MT" w:hAnsi="Gill Sans MT"/>
          <w:sz w:val="24"/>
          <w:szCs w:val="24"/>
        </w:rPr>
      </w:pPr>
      <w:r w:rsidRPr="00866A7E">
        <w:rPr>
          <w:rFonts w:ascii="Gill Sans MT" w:hAnsi="Gill Sans MT"/>
          <w:sz w:val="24"/>
          <w:szCs w:val="24"/>
        </w:rPr>
        <w:t>Llevar a mi hijo(a) a recibir atención médica, ante la presencia de síntomas de enfermedad respiratoria y atender las recomendaciones del personal de salud.</w:t>
      </w:r>
    </w:p>
    <w:p w14:paraId="33136136" w14:textId="1452F414" w:rsidR="0091417B" w:rsidRPr="00866A7E" w:rsidRDefault="0091417B" w:rsidP="00D94CFF">
      <w:pPr>
        <w:pStyle w:val="Prrafodelista"/>
        <w:numPr>
          <w:ilvl w:val="0"/>
          <w:numId w:val="43"/>
        </w:numPr>
        <w:spacing w:before="120" w:after="120" w:line="276" w:lineRule="auto"/>
        <w:jc w:val="both"/>
        <w:rPr>
          <w:rFonts w:ascii="Gill Sans MT" w:hAnsi="Gill Sans MT"/>
          <w:sz w:val="24"/>
          <w:szCs w:val="24"/>
        </w:rPr>
      </w:pPr>
      <w:r w:rsidRPr="00866A7E">
        <w:rPr>
          <w:rFonts w:ascii="Gill Sans MT" w:hAnsi="Gill Sans MT"/>
          <w:sz w:val="24"/>
          <w:szCs w:val="24"/>
        </w:rPr>
        <w:t>Notificar a la escuela vía telefónica, los resultados del diagnóstico médico.</w:t>
      </w:r>
    </w:p>
    <w:p w14:paraId="6B204426" w14:textId="48AAE100" w:rsidR="00D01D15" w:rsidRPr="00866A7E" w:rsidRDefault="0091417B" w:rsidP="00D94CFF">
      <w:pPr>
        <w:pStyle w:val="Prrafodelista"/>
        <w:numPr>
          <w:ilvl w:val="0"/>
          <w:numId w:val="43"/>
        </w:numPr>
        <w:spacing w:before="120" w:after="120" w:line="276" w:lineRule="auto"/>
        <w:jc w:val="both"/>
        <w:rPr>
          <w:rFonts w:ascii="Gill Sans MT" w:hAnsi="Gill Sans MT"/>
          <w:sz w:val="24"/>
          <w:szCs w:val="24"/>
        </w:rPr>
      </w:pPr>
      <w:r w:rsidRPr="00866A7E">
        <w:rPr>
          <w:rFonts w:ascii="Gill Sans MT" w:hAnsi="Gill Sans MT"/>
          <w:sz w:val="24"/>
          <w:szCs w:val="24"/>
        </w:rPr>
        <w:t>Promover hábitos de higiene y salud que disminuyan la propagación del virus.</w:t>
      </w:r>
    </w:p>
    <w:p w14:paraId="74F78A49" w14:textId="34434E70" w:rsidR="00CC005F" w:rsidRPr="00866A7E" w:rsidRDefault="00EC0CBA" w:rsidP="00D94CFF">
      <w:pPr>
        <w:spacing w:before="120" w:after="120" w:line="276" w:lineRule="auto"/>
        <w:jc w:val="both"/>
        <w:rPr>
          <w:rFonts w:ascii="Gill Sans MT" w:hAnsi="Gill Sans MT"/>
          <w:color w:val="0D0D0D" w:themeColor="text1" w:themeTint="F2"/>
          <w:lang w:val="es-ES" w:eastAsia="en-US"/>
        </w:rPr>
      </w:pPr>
      <w:r>
        <w:rPr>
          <w:rFonts w:ascii="Gill Sans MT" w:hAnsi="Gill Sans MT"/>
        </w:rPr>
        <w:t>De c</w:t>
      </w:r>
      <w:r w:rsidR="00D01D15" w:rsidRPr="00866A7E">
        <w:rPr>
          <w:rFonts w:ascii="Gill Sans MT" w:hAnsi="Gill Sans MT"/>
        </w:rPr>
        <w:t xml:space="preserve">lic en </w:t>
      </w:r>
      <w:r w:rsidR="00107593" w:rsidRPr="00866A7E">
        <w:rPr>
          <w:rFonts w:ascii="Gill Sans MT" w:hAnsi="Gill Sans MT"/>
        </w:rPr>
        <w:t>De acuerdo</w:t>
      </w:r>
      <w:r w:rsidR="00D01D15" w:rsidRPr="00866A7E">
        <w:rPr>
          <w:rFonts w:ascii="Gill Sans MT" w:hAnsi="Gill Sans MT"/>
        </w:rPr>
        <w:t xml:space="preserve"> para </w:t>
      </w:r>
      <w:r w:rsidR="00107593" w:rsidRPr="00866A7E">
        <w:rPr>
          <w:rFonts w:ascii="Gill Sans MT" w:hAnsi="Gill Sans MT"/>
        </w:rPr>
        <w:t>aceptar</w:t>
      </w:r>
      <w:r w:rsidR="00D01D15" w:rsidRPr="00866A7E">
        <w:rPr>
          <w:rFonts w:ascii="Gill Sans MT" w:hAnsi="Gill Sans MT"/>
        </w:rPr>
        <w:t xml:space="preserve"> los términos y condiciones</w:t>
      </w:r>
      <w:r>
        <w:rPr>
          <w:rFonts w:ascii="Gill Sans MT" w:hAnsi="Gill Sans MT"/>
        </w:rPr>
        <w:t xml:space="preserve"> de la</w:t>
      </w:r>
      <w:r w:rsidR="00D01D15" w:rsidRPr="00866A7E">
        <w:rPr>
          <w:rFonts w:ascii="Gill Sans MT" w:hAnsi="Gill Sans MT"/>
        </w:rPr>
        <w:t xml:space="preserve"> </w:t>
      </w:r>
      <w:r w:rsidR="00107593" w:rsidRPr="00866A7E">
        <w:rPr>
          <w:rFonts w:ascii="Gill Sans MT" w:hAnsi="Gill Sans MT"/>
        </w:rPr>
        <w:t>Carta Compromiso de Corresponsabilidad</w:t>
      </w:r>
      <w:r w:rsidR="00D01D15" w:rsidRPr="00866A7E">
        <w:rPr>
          <w:rFonts w:ascii="Gill Sans MT" w:hAnsi="Gill Sans MT"/>
        </w:rPr>
        <w:t>.</w:t>
      </w:r>
      <w:r w:rsidR="00CC005F" w:rsidRPr="00866A7E">
        <w:rPr>
          <w:rFonts w:ascii="Gill Sans MT" w:hAnsi="Gill Sans MT"/>
          <w:color w:val="0D0D0D" w:themeColor="text1" w:themeTint="F2"/>
          <w:lang w:val="es-ES" w:eastAsia="en-US"/>
        </w:rPr>
        <w:t xml:space="preserve"> </w:t>
      </w:r>
    </w:p>
    <w:p w14:paraId="00DF5BC1" w14:textId="799BB643" w:rsidR="00107593" w:rsidRPr="00866A7E" w:rsidRDefault="00107593" w:rsidP="00D94CFF">
      <w:pPr>
        <w:pStyle w:val="Ttulo1"/>
        <w:spacing w:before="120" w:after="120" w:line="276" w:lineRule="auto"/>
        <w:rPr>
          <w:szCs w:val="24"/>
        </w:rPr>
      </w:pPr>
      <w:bookmarkStart w:id="11" w:name="_Toc78817631"/>
      <w:r w:rsidRPr="00866A7E">
        <w:rPr>
          <w:szCs w:val="24"/>
        </w:rPr>
        <w:t>Agendar cita</w:t>
      </w:r>
      <w:bookmarkEnd w:id="11"/>
    </w:p>
    <w:p w14:paraId="1B017CCB" w14:textId="4CFF3FA1" w:rsidR="00107593" w:rsidRPr="00866A7E" w:rsidRDefault="00107593" w:rsidP="00D94CFF">
      <w:pPr>
        <w:spacing w:before="120" w:after="120" w:line="276" w:lineRule="auto"/>
        <w:jc w:val="both"/>
        <w:rPr>
          <w:rFonts w:ascii="Gill Sans MT" w:hAnsi="Gill Sans MT"/>
        </w:rPr>
      </w:pPr>
      <w:r w:rsidRPr="00866A7E">
        <w:rPr>
          <w:rFonts w:ascii="Gill Sans MT" w:hAnsi="Gill Sans MT"/>
        </w:rPr>
        <w:t xml:space="preserve">En esta sección podrá seleccionar el día y la hora para asistir a las instalaciones del Jardín de Niños Poder Legislativo </w:t>
      </w:r>
      <w:r w:rsidR="00EC0CBA">
        <w:rPr>
          <w:rFonts w:ascii="Gill Sans MT" w:hAnsi="Gill Sans MT"/>
        </w:rPr>
        <w:t>par</w:t>
      </w:r>
      <w:r w:rsidRPr="00866A7E">
        <w:rPr>
          <w:rFonts w:ascii="Gill Sans MT" w:hAnsi="Gill Sans MT"/>
        </w:rPr>
        <w:t>a concluir el proceso de inscripción. Una vez registrado el día y la hora aparecerá un mensaje de confirmación. Para imprimir la ficha de inscripción debe dar clic en la sección</w:t>
      </w:r>
      <w:r w:rsidRPr="00866A7E">
        <w:rPr>
          <w:rFonts w:ascii="Gill Sans MT" w:hAnsi="Gill Sans MT"/>
          <w:b/>
        </w:rPr>
        <w:t xml:space="preserve"> Descargar ficha de inscripción.</w:t>
      </w:r>
    </w:p>
    <w:p w14:paraId="5B76B634" w14:textId="19A4C739" w:rsidR="00332B3B" w:rsidRPr="00866A7E" w:rsidRDefault="00332B3B" w:rsidP="00D94CFF">
      <w:pPr>
        <w:pStyle w:val="Ttulo1"/>
        <w:spacing w:before="120" w:after="120" w:line="276" w:lineRule="auto"/>
        <w:jc w:val="both"/>
        <w:rPr>
          <w:szCs w:val="24"/>
        </w:rPr>
      </w:pPr>
      <w:bookmarkStart w:id="12" w:name="_Toc78817632"/>
      <w:r w:rsidRPr="00866A7E">
        <w:rPr>
          <w:szCs w:val="24"/>
        </w:rPr>
        <w:t>Cerrar sesión</w:t>
      </w:r>
      <w:bookmarkEnd w:id="12"/>
    </w:p>
    <w:p w14:paraId="7438C248" w14:textId="72BF746C" w:rsidR="00332B3B" w:rsidRPr="00866A7E" w:rsidRDefault="00332B3B" w:rsidP="00D94CFF">
      <w:pPr>
        <w:spacing w:before="120" w:after="120" w:line="276" w:lineRule="auto"/>
        <w:jc w:val="both"/>
        <w:rPr>
          <w:rFonts w:ascii="Gill Sans MT" w:hAnsi="Gill Sans MT"/>
          <w:color w:val="0D0D0D" w:themeColor="text1" w:themeTint="F2"/>
          <w:lang w:val="es-ES" w:eastAsia="en-US"/>
        </w:rPr>
      </w:pPr>
      <w:r w:rsidRPr="00866A7E">
        <w:rPr>
          <w:rFonts w:ascii="Gill Sans MT" w:hAnsi="Gill Sans MT"/>
          <w:b/>
          <w:color w:val="0D0D0D" w:themeColor="text1" w:themeTint="F2"/>
          <w:lang w:val="es-ES" w:eastAsia="en-US"/>
        </w:rPr>
        <w:t>Paso1</w:t>
      </w:r>
      <w:r w:rsidRPr="00866A7E">
        <w:rPr>
          <w:rFonts w:ascii="Gill Sans MT" w:hAnsi="Gill Sans MT"/>
          <w:color w:val="0D0D0D" w:themeColor="text1" w:themeTint="F2"/>
          <w:lang w:val="es-ES" w:eastAsia="en-US"/>
        </w:rPr>
        <w:t xml:space="preserve">: Dirigirse </w:t>
      </w:r>
      <w:r w:rsidR="009C2F24" w:rsidRPr="00866A7E">
        <w:rPr>
          <w:rFonts w:ascii="Gill Sans MT" w:hAnsi="Gill Sans MT"/>
          <w:color w:val="0D0D0D" w:themeColor="text1" w:themeTint="F2"/>
          <w:lang w:val="es-ES" w:eastAsia="en-US"/>
        </w:rPr>
        <w:t>al texto</w:t>
      </w:r>
      <w:r w:rsidRPr="00866A7E">
        <w:rPr>
          <w:rFonts w:ascii="Gill Sans MT" w:hAnsi="Gill Sans MT"/>
          <w:color w:val="0D0D0D" w:themeColor="text1" w:themeTint="F2"/>
          <w:lang w:val="es-ES" w:eastAsia="en-US"/>
        </w:rPr>
        <w:t xml:space="preserve"> que se muestra a continuación</w:t>
      </w:r>
      <w:r w:rsidR="002363B2" w:rsidRPr="00866A7E">
        <w:rPr>
          <w:rFonts w:ascii="Gill Sans MT" w:hAnsi="Gill Sans MT"/>
          <w:color w:val="0D0D0D" w:themeColor="text1" w:themeTint="F2"/>
          <w:lang w:val="es-ES" w:eastAsia="en-US"/>
        </w:rPr>
        <w:t xml:space="preserve">, dar clic </w:t>
      </w:r>
      <w:r w:rsidR="009C2F24" w:rsidRPr="00866A7E">
        <w:rPr>
          <w:rFonts w:ascii="Gill Sans MT" w:hAnsi="Gill Sans MT"/>
          <w:color w:val="0D0D0D" w:themeColor="text1" w:themeTint="F2"/>
          <w:lang w:val="es-ES" w:eastAsia="en-US"/>
        </w:rPr>
        <w:t xml:space="preserve">en </w:t>
      </w:r>
      <w:r w:rsidR="002363B2" w:rsidRPr="00866A7E">
        <w:rPr>
          <w:rFonts w:ascii="Gill Sans MT" w:hAnsi="Gill Sans MT"/>
          <w:color w:val="0D0D0D" w:themeColor="text1" w:themeTint="F2"/>
          <w:lang w:val="es-ES" w:eastAsia="en-US"/>
        </w:rPr>
        <w:t xml:space="preserve">la opción de </w:t>
      </w:r>
      <w:r w:rsidR="002363B2" w:rsidRPr="00866A7E">
        <w:rPr>
          <w:rFonts w:ascii="Gill Sans MT" w:hAnsi="Gill Sans MT"/>
          <w:b/>
          <w:color w:val="0D0D0D" w:themeColor="text1" w:themeTint="F2"/>
          <w:lang w:val="es-ES" w:eastAsia="en-US"/>
        </w:rPr>
        <w:t>Cerrar Sesión</w:t>
      </w:r>
      <w:r w:rsidR="002363B2" w:rsidRPr="00866A7E">
        <w:rPr>
          <w:rFonts w:ascii="Gill Sans MT" w:hAnsi="Gill Sans MT"/>
          <w:color w:val="0D0D0D" w:themeColor="text1" w:themeTint="F2"/>
          <w:lang w:val="es-ES" w:eastAsia="en-US"/>
        </w:rPr>
        <w:t xml:space="preserve">. </w:t>
      </w:r>
    </w:p>
    <w:p w14:paraId="0F219108" w14:textId="53C6475B" w:rsidR="00D120AE" w:rsidRPr="00866A7E" w:rsidRDefault="00D120AE" w:rsidP="00D94CFF">
      <w:pPr>
        <w:spacing w:before="120" w:after="120" w:line="276" w:lineRule="auto"/>
        <w:jc w:val="both"/>
        <w:rPr>
          <w:rFonts w:ascii="Gill Sans MT" w:hAnsi="Gill Sans MT"/>
        </w:rPr>
      </w:pPr>
    </w:p>
    <w:sectPr w:rsidR="00D120AE" w:rsidRPr="00866A7E" w:rsidSect="00B82DF1">
      <w:headerReference w:type="default" r:id="rId13"/>
      <w:footerReference w:type="default" r:id="rId14"/>
      <w:pgSz w:w="12240" w:h="15840" w:code="1"/>
      <w:pgMar w:top="1440" w:right="1440" w:bottom="1440" w:left="1440" w:header="720" w:footer="31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A92E0" w14:textId="77777777" w:rsidR="00202C01" w:rsidRDefault="00202C01" w:rsidP="00650219">
      <w:r>
        <w:separator/>
      </w:r>
    </w:p>
  </w:endnote>
  <w:endnote w:type="continuationSeparator" w:id="0">
    <w:p w14:paraId="41F48632" w14:textId="77777777" w:rsidR="00202C01" w:rsidRDefault="00202C01" w:rsidP="00650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B674E" w14:textId="7C31D5E7" w:rsidR="00C93FD6" w:rsidRPr="000128CB" w:rsidRDefault="00C93FD6">
    <w:pPr>
      <w:pStyle w:val="Piedepgina"/>
      <w:jc w:val="right"/>
      <w:rPr>
        <w:rFonts w:asciiTheme="minorHAnsi" w:hAnsiTheme="minorHAnsi" w:cstheme="minorHAnsi"/>
        <w:szCs w:val="20"/>
      </w:rPr>
    </w:pPr>
    <w:r w:rsidRPr="000128CB">
      <w:rPr>
        <w:rFonts w:asciiTheme="minorHAnsi" w:eastAsia="Calibri" w:hAnsiTheme="minorHAnsi" w:cstheme="minorHAnsi"/>
        <w:noProof/>
        <w:color w:val="000000"/>
        <w:sz w:val="18"/>
        <w:szCs w:val="20"/>
        <w:lang w:val="es-MX" w:eastAsia="es-MX"/>
      </w:rPr>
      <mc:AlternateContent>
        <mc:Choice Requires="wpg">
          <w:drawing>
            <wp:anchor distT="0" distB="0" distL="114300" distR="114300" simplePos="0" relativeHeight="251661312" behindDoc="1" locked="0" layoutInCell="1" allowOverlap="1" wp14:anchorId="43B1909E" wp14:editId="0E05D06C">
              <wp:simplePos x="0" y="0"/>
              <wp:positionH relativeFrom="page">
                <wp:posOffset>724619</wp:posOffset>
              </wp:positionH>
              <wp:positionV relativeFrom="page">
                <wp:posOffset>9402792</wp:posOffset>
              </wp:positionV>
              <wp:extent cx="6413501" cy="400824"/>
              <wp:effectExtent l="0" t="0" r="25400" b="0"/>
              <wp:wrapNone/>
              <wp:docPr id="15" name="Group 75"/>
              <wp:cNvGraphicFramePr/>
              <a:graphic xmlns:a="http://schemas.openxmlformats.org/drawingml/2006/main">
                <a:graphicData uri="http://schemas.microsoft.com/office/word/2010/wordprocessingGroup">
                  <wpg:wgp>
                    <wpg:cNvGrpSpPr/>
                    <wpg:grpSpPr>
                      <a:xfrm>
                        <a:off x="0" y="0"/>
                        <a:ext cx="6413501" cy="400824"/>
                        <a:chOff x="0" y="-5255"/>
                        <a:chExt cx="7056061" cy="401653"/>
                      </a:xfrm>
                    </wpg:grpSpPr>
                    <wps:wsp>
                      <wps:cNvPr id="16" name="Shape 6"/>
                      <wps:cNvSpPr/>
                      <wps:spPr>
                        <a:xfrm>
                          <a:off x="0" y="355392"/>
                          <a:ext cx="5614848" cy="0"/>
                        </a:xfrm>
                        <a:custGeom>
                          <a:avLst/>
                          <a:gdLst/>
                          <a:ahLst/>
                          <a:cxnLst/>
                          <a:rect l="0" t="0" r="0" b="0"/>
                          <a:pathLst>
                            <a:path w="5614848">
                              <a:moveTo>
                                <a:pt x="5614848" y="0"/>
                              </a:moveTo>
                              <a:lnTo>
                                <a:pt x="0" y="0"/>
                              </a:lnTo>
                            </a:path>
                          </a:pathLst>
                        </a:custGeom>
                        <a:ln w="7200" cap="flat">
                          <a:miter lim="291155"/>
                        </a:ln>
                      </wps:spPr>
                      <wps:style>
                        <a:lnRef idx="1">
                          <a:srgbClr val="69072A"/>
                        </a:lnRef>
                        <a:fillRef idx="0">
                          <a:srgbClr val="000000">
                            <a:alpha val="0"/>
                          </a:srgbClr>
                        </a:fillRef>
                        <a:effectRef idx="0">
                          <a:scrgbClr r="0" g="0" b="0"/>
                        </a:effectRef>
                        <a:fontRef idx="none"/>
                      </wps:style>
                      <wps:bodyPr/>
                    </wps:wsp>
                    <wps:wsp>
                      <wps:cNvPr id="17" name="Shape 7"/>
                      <wps:cNvSpPr/>
                      <wps:spPr>
                        <a:xfrm>
                          <a:off x="6177553" y="158"/>
                          <a:ext cx="878508" cy="0"/>
                        </a:xfrm>
                        <a:custGeom>
                          <a:avLst/>
                          <a:gdLst/>
                          <a:ahLst/>
                          <a:cxnLst/>
                          <a:rect l="0" t="0" r="0" b="0"/>
                          <a:pathLst>
                            <a:path w="878508">
                              <a:moveTo>
                                <a:pt x="878508" y="0"/>
                              </a:moveTo>
                              <a:lnTo>
                                <a:pt x="0" y="0"/>
                              </a:lnTo>
                            </a:path>
                          </a:pathLst>
                        </a:custGeom>
                        <a:ln w="7200" cap="flat">
                          <a:miter lim="291155"/>
                        </a:ln>
                      </wps:spPr>
                      <wps:style>
                        <a:lnRef idx="1">
                          <a:srgbClr val="69072A"/>
                        </a:lnRef>
                        <a:fillRef idx="0">
                          <a:srgbClr val="000000">
                            <a:alpha val="0"/>
                          </a:srgbClr>
                        </a:fillRef>
                        <a:effectRef idx="0">
                          <a:scrgbClr r="0" g="0" b="0"/>
                        </a:effectRef>
                        <a:fontRef idx="none"/>
                      </wps:style>
                      <wps:bodyPr/>
                    </wps:wsp>
                    <pic:pic xmlns:pic="http://schemas.openxmlformats.org/drawingml/2006/picture">
                      <pic:nvPicPr>
                        <pic:cNvPr id="18" name="Picture 91"/>
                        <pic:cNvPicPr/>
                      </pic:nvPicPr>
                      <pic:blipFill>
                        <a:blip r:embed="rId1"/>
                        <a:stretch>
                          <a:fillRect/>
                        </a:stretch>
                      </pic:blipFill>
                      <pic:spPr>
                        <a:xfrm>
                          <a:off x="5591002" y="191848"/>
                          <a:ext cx="359664" cy="170688"/>
                        </a:xfrm>
                        <a:prstGeom prst="rect">
                          <a:avLst/>
                        </a:prstGeom>
                      </pic:spPr>
                    </pic:pic>
                    <pic:pic xmlns:pic="http://schemas.openxmlformats.org/drawingml/2006/picture">
                      <pic:nvPicPr>
                        <pic:cNvPr id="19" name="Picture 92"/>
                        <pic:cNvPicPr/>
                      </pic:nvPicPr>
                      <pic:blipFill>
                        <a:blip r:embed="rId2"/>
                        <a:stretch>
                          <a:fillRect/>
                        </a:stretch>
                      </pic:blipFill>
                      <pic:spPr>
                        <a:xfrm>
                          <a:off x="6070555" y="-5255"/>
                          <a:ext cx="579120" cy="207264"/>
                        </a:xfrm>
                        <a:prstGeom prst="rect">
                          <a:avLst/>
                        </a:prstGeom>
                      </pic:spPr>
                    </pic:pic>
                    <pic:pic xmlns:pic="http://schemas.openxmlformats.org/drawingml/2006/picture">
                      <pic:nvPicPr>
                        <pic:cNvPr id="20" name="Picture 93"/>
                        <pic:cNvPicPr/>
                      </pic:nvPicPr>
                      <pic:blipFill>
                        <a:blip r:embed="rId3"/>
                        <a:stretch>
                          <a:fillRect/>
                        </a:stretch>
                      </pic:blipFill>
                      <pic:spPr>
                        <a:xfrm>
                          <a:off x="5768802" y="-5255"/>
                          <a:ext cx="600456" cy="368809"/>
                        </a:xfrm>
                        <a:prstGeom prst="rect">
                          <a:avLst/>
                        </a:prstGeom>
                      </pic:spPr>
                    </pic:pic>
                    <wps:wsp>
                      <wps:cNvPr id="22" name="Shape 11"/>
                      <wps:cNvSpPr/>
                      <wps:spPr>
                        <a:xfrm>
                          <a:off x="5772558" y="35827"/>
                          <a:ext cx="345783" cy="327286"/>
                        </a:xfrm>
                        <a:custGeom>
                          <a:avLst/>
                          <a:gdLst/>
                          <a:ahLst/>
                          <a:cxnLst/>
                          <a:rect l="0" t="0" r="0" b="0"/>
                          <a:pathLst>
                            <a:path w="345783" h="327286">
                              <a:moveTo>
                                <a:pt x="345783" y="0"/>
                              </a:moveTo>
                              <a:cubicBezTo>
                                <a:pt x="308465" y="52437"/>
                                <a:pt x="312972" y="174464"/>
                                <a:pt x="272959" y="252371"/>
                              </a:cubicBezTo>
                              <a:cubicBezTo>
                                <a:pt x="259411" y="278750"/>
                                <a:pt x="242787" y="303901"/>
                                <a:pt x="221756" y="327286"/>
                              </a:cubicBezTo>
                              <a:lnTo>
                                <a:pt x="0" y="325368"/>
                              </a:lnTo>
                              <a:cubicBezTo>
                                <a:pt x="143078" y="213530"/>
                                <a:pt x="233804" y="87696"/>
                                <a:pt x="345783" y="0"/>
                              </a:cubicBezTo>
                              <a:close/>
                            </a:path>
                          </a:pathLst>
                        </a:custGeom>
                        <a:ln w="0" cap="flat">
                          <a:miter lim="291155"/>
                        </a:ln>
                      </wps:spPr>
                      <wps:style>
                        <a:lnRef idx="0">
                          <a:srgbClr val="000000">
                            <a:alpha val="0"/>
                          </a:srgbClr>
                        </a:lnRef>
                        <a:fillRef idx="1">
                          <a:srgbClr val="69072A"/>
                        </a:fillRef>
                        <a:effectRef idx="0">
                          <a:scrgbClr r="0" g="0" b="0"/>
                        </a:effectRef>
                        <a:fontRef idx="none"/>
                      </wps:style>
                      <wps:bodyPr/>
                    </wps:wsp>
                    <wps:wsp>
                      <wps:cNvPr id="1" name="Shape 12"/>
                      <wps:cNvSpPr/>
                      <wps:spPr>
                        <a:xfrm>
                          <a:off x="6069701" y="0"/>
                          <a:ext cx="297382" cy="218473"/>
                        </a:xfrm>
                        <a:custGeom>
                          <a:avLst/>
                          <a:gdLst/>
                          <a:ahLst/>
                          <a:cxnLst/>
                          <a:rect l="0" t="0" r="0" b="0"/>
                          <a:pathLst>
                            <a:path w="297382" h="218473">
                              <a:moveTo>
                                <a:pt x="297382" y="0"/>
                              </a:moveTo>
                              <a:cubicBezTo>
                                <a:pt x="145286" y="58886"/>
                                <a:pt x="26323" y="126490"/>
                                <a:pt x="0" y="218473"/>
                              </a:cubicBezTo>
                              <a:lnTo>
                                <a:pt x="0" y="218470"/>
                              </a:lnTo>
                              <a:cubicBezTo>
                                <a:pt x="8198" y="184280"/>
                                <a:pt x="13522" y="148255"/>
                                <a:pt x="20207" y="115967"/>
                              </a:cubicBezTo>
                              <a:cubicBezTo>
                                <a:pt x="75032" y="74765"/>
                                <a:pt x="157789" y="37057"/>
                                <a:pt x="280646" y="4359"/>
                              </a:cubicBezTo>
                              <a:lnTo>
                                <a:pt x="297382" y="0"/>
                              </a:lnTo>
                              <a:close/>
                            </a:path>
                          </a:pathLst>
                        </a:custGeom>
                        <a:ln w="0" cap="flat">
                          <a:miter lim="291155"/>
                        </a:ln>
                      </wps:spPr>
                      <wps:style>
                        <a:lnRef idx="0">
                          <a:srgbClr val="000000">
                            <a:alpha val="0"/>
                          </a:srgbClr>
                        </a:lnRef>
                        <a:fillRef idx="1">
                          <a:srgbClr val="3F3F41"/>
                        </a:fillRef>
                        <a:effectRef idx="0">
                          <a:scrgbClr r="0" g="0" b="0"/>
                        </a:effectRef>
                        <a:fontRef idx="none"/>
                      </wps:style>
                      <wps:bodyPr/>
                    </wps:wsp>
                    <wps:wsp>
                      <wps:cNvPr id="24" name="Rectangle 15"/>
                      <wps:cNvSpPr/>
                      <wps:spPr>
                        <a:xfrm>
                          <a:off x="1090443" y="56020"/>
                          <a:ext cx="4574158" cy="340378"/>
                        </a:xfrm>
                        <a:prstGeom prst="rect">
                          <a:avLst/>
                        </a:prstGeom>
                        <a:ln>
                          <a:noFill/>
                        </a:ln>
                      </wps:spPr>
                      <wps:txbx>
                        <w:txbxContent>
                          <w:p w14:paraId="2EF13BFE" w14:textId="77777777" w:rsidR="00C93FD6" w:rsidRPr="00677E43" w:rsidRDefault="00C93FD6" w:rsidP="00581E58">
                            <w:pPr>
                              <w:jc w:val="right"/>
                              <w:rPr>
                                <w:rFonts w:ascii="Gill Sans MT" w:hAnsi="Gill Sans MT"/>
                                <w:sz w:val="18"/>
                              </w:rPr>
                            </w:pPr>
                            <w:r w:rsidRPr="00677E43">
                              <w:rPr>
                                <w:rFonts w:ascii="Gill Sans MT" w:hAnsi="Gill Sans MT"/>
                                <w:sz w:val="18"/>
                              </w:rPr>
                              <w:t>Poder Legislativo del Estado de México</w:t>
                            </w:r>
                            <w:r w:rsidRPr="00677E43">
                              <w:rPr>
                                <w:rFonts w:ascii="Gill Sans MT" w:hAnsi="Gill Sans MT"/>
                                <w:sz w:val="18"/>
                              </w:rPr>
                              <w:br/>
                              <w:t xml:space="preserve">LX Legislatura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B1909E" id="Group 75" o:spid="_x0000_s1028" style="position:absolute;left:0;text-align:left;margin-left:57.05pt;margin-top:740.4pt;width:505pt;height:31.55pt;z-index:-251655168;mso-position-horizontal-relative:page;mso-position-vertical-relative:page;mso-width-relative:margin;mso-height-relative:margin" coordorigin=",-52" coordsize="70560,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">
              <v:shape id="Shape 6" o:spid="_x0000_s1029" style="position:absolute;top:3553;width:56148;height:0;visibility:visible;mso-wrap-style:square;v-text-anchor:top" coordsize="5614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" path="m5614848,l,e" filled="f" strokecolor="#69072a" strokeweight=".2mm">
                <v:stroke miterlimit="190811f" joinstyle="miter"/>
                <v:path arrowok="t" textboxrect="0,0,5614848,0"/>
              </v:shape>
              <v:shape id="Shape 7" o:spid="_x0000_s1030" style="position:absolute;left:61775;top:1;width:8785;height:0;visibility:visible;mso-wrap-style:square;v-text-anchor:top" coordsize="878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" path="m878508,l,e" filled="f" strokecolor="#69072a" strokeweight=".2mm">
                <v:stroke miterlimit="190811f" joinstyle="miter"/>
                <v:path arrowok="t" textboxrect="0,0,87850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1" type="#_x0000_t75" style="position:absolute;left:55910;top:1918;width:3596;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">
                <v:imagedata r:id="rId4" o:title=""/>
              </v:shape>
              <v:shape id="Picture 92" o:spid="_x0000_s1032" type="#_x0000_t75" style="position:absolute;left:60705;top:-52;width:5791;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">
                <v:imagedata r:id="rId5" o:title=""/>
              </v:shape>
              <v:shape id="Picture 93" o:spid="_x0000_s1033" type="#_x0000_t75" style="position:absolute;left:57688;top:-52;width:6004;height: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">
                <v:imagedata r:id="rId6" o:title=""/>
              </v:shape>
              <v:shape id="Shape 11" o:spid="_x0000_s1034" style="position:absolute;left:57725;top:358;width:3458;height:3273;visibility:visible;mso-wrap-style:square;v-text-anchor:top" coordsize="345783,327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" path="m345783,c308465,52437,312972,174464,272959,252371v-13548,26379,-30172,51530,-51203,74915l,325368c143078,213530,233804,87696,345783,xe" fillcolor="#69072a" stroked="f" strokeweight="0">
                <v:stroke miterlimit="190811f" joinstyle="miter"/>
                <v:path arrowok="t" textboxrect="0,0,345783,327286"/>
              </v:shape>
              <v:shape id="Shape 12" o:spid="_x0000_s1035" style="position:absolute;left:60697;width:2973;height:2184;visibility:visible;mso-wrap-style:square;v-text-anchor:top" coordsize="297382,21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" path="m297382,c145286,58886,26323,126490,,218473r,-3c8198,184280,13522,148255,20207,115967,75032,74765,157789,37057,280646,4359l297382,xe" fillcolor="#3f3f41" stroked="f" strokeweight="0">
                <v:stroke miterlimit="190811f" joinstyle="miter"/>
                <v:path arrowok="t" textboxrect="0,0,297382,218473"/>
              </v:shape>
              <v:rect id="Rectangle 15" o:spid="_x0000_s1036" style="position:absolute;left:10904;top:560;width:45742;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F13BFE" w14:textId="77777777" w:rsidR="00C93FD6" w:rsidRPr="00677E43" w:rsidRDefault="00C93FD6" w:rsidP="00581E58">
                      <w:pPr>
                        <w:jc w:val="right"/>
                        <w:rPr>
                          <w:rFonts w:ascii="Gill Sans MT" w:hAnsi="Gill Sans MT"/>
                          <w:sz w:val="18"/>
                        </w:rPr>
                      </w:pPr>
                      <w:r w:rsidRPr="00677E43">
                        <w:rPr>
                          <w:rFonts w:ascii="Gill Sans MT" w:hAnsi="Gill Sans MT"/>
                          <w:sz w:val="18"/>
                        </w:rPr>
                        <w:t>Poder Legislativo del Estado de México</w:t>
                      </w:r>
                      <w:r w:rsidRPr="00677E43">
                        <w:rPr>
                          <w:rFonts w:ascii="Gill Sans MT" w:hAnsi="Gill Sans MT"/>
                          <w:sz w:val="18"/>
                        </w:rPr>
                        <w:br/>
                        <w:t xml:space="preserve">LX Legislatura </w:t>
                      </w:r>
                    </w:p>
                  </w:txbxContent>
                </v:textbox>
              </v:rect>
              <w10:wrap anchorx="page" anchory="page"/>
            </v:group>
          </w:pict>
        </mc:Fallback>
      </mc:AlternateContent>
    </w:r>
    <w:r w:rsidRPr="000128CB">
      <w:rPr>
        <w:rFonts w:asciiTheme="minorHAnsi" w:hAnsiTheme="minorHAnsi" w:cstheme="minorHAnsi"/>
        <w:sz w:val="18"/>
        <w:szCs w:val="20"/>
      </w:rPr>
      <w:t xml:space="preserve">Pág. </w:t>
    </w:r>
    <w:sdt>
      <w:sdtPr>
        <w:rPr>
          <w:rFonts w:asciiTheme="minorHAnsi" w:hAnsiTheme="minorHAnsi" w:cstheme="minorHAnsi"/>
          <w:sz w:val="18"/>
          <w:szCs w:val="20"/>
        </w:rPr>
        <w:id w:val="-1361129183"/>
        <w:docPartObj>
          <w:docPartGallery w:val="Page Numbers (Bottom of Page)"/>
          <w:docPartUnique/>
        </w:docPartObj>
      </w:sdtPr>
      <w:sdtEndPr>
        <w:rPr>
          <w:sz w:val="22"/>
        </w:rPr>
      </w:sdtEndPr>
      <w:sdtContent>
        <w:r w:rsidRPr="000128CB">
          <w:rPr>
            <w:rFonts w:asciiTheme="minorHAnsi" w:hAnsiTheme="minorHAnsi" w:cstheme="minorHAnsi"/>
            <w:sz w:val="18"/>
            <w:szCs w:val="20"/>
          </w:rPr>
          <w:fldChar w:fldCharType="begin"/>
        </w:r>
        <w:r w:rsidRPr="000128CB">
          <w:rPr>
            <w:rFonts w:asciiTheme="minorHAnsi" w:hAnsiTheme="minorHAnsi" w:cstheme="minorHAnsi"/>
            <w:sz w:val="18"/>
            <w:szCs w:val="20"/>
          </w:rPr>
          <w:instrText>PAGE   \* MERGEFORMAT</w:instrText>
        </w:r>
        <w:r w:rsidRPr="000128CB">
          <w:rPr>
            <w:rFonts w:asciiTheme="minorHAnsi" w:hAnsiTheme="minorHAnsi" w:cstheme="minorHAnsi"/>
            <w:sz w:val="18"/>
            <w:szCs w:val="20"/>
          </w:rPr>
          <w:fldChar w:fldCharType="separate"/>
        </w:r>
        <w:r>
          <w:rPr>
            <w:rFonts w:asciiTheme="minorHAnsi" w:hAnsiTheme="minorHAnsi" w:cstheme="minorHAnsi"/>
            <w:noProof/>
            <w:sz w:val="18"/>
            <w:szCs w:val="20"/>
          </w:rPr>
          <w:t>1</w:t>
        </w:r>
        <w:r w:rsidRPr="000128CB">
          <w:rPr>
            <w:rFonts w:asciiTheme="minorHAnsi" w:hAnsiTheme="minorHAnsi" w:cstheme="minorHAnsi"/>
            <w:sz w:val="18"/>
            <w:szCs w:val="20"/>
          </w:rPr>
          <w:fldChar w:fldCharType="end"/>
        </w:r>
      </w:sdtContent>
    </w:sdt>
  </w:p>
  <w:p w14:paraId="7C970E7F" w14:textId="77777777" w:rsidR="00C93FD6" w:rsidRDefault="00C93F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84DCC" w14:textId="77777777" w:rsidR="00202C01" w:rsidRDefault="00202C01" w:rsidP="00650219">
      <w:r>
        <w:separator/>
      </w:r>
    </w:p>
  </w:footnote>
  <w:footnote w:type="continuationSeparator" w:id="0">
    <w:p w14:paraId="3508B761" w14:textId="77777777" w:rsidR="00202C01" w:rsidRDefault="00202C01" w:rsidP="006502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E12B1" w14:textId="1AE5DC20" w:rsidR="00C93FD6" w:rsidRDefault="00C93FD6" w:rsidP="00332B3B">
    <w:pPr>
      <w:ind w:right="49"/>
      <w:jc w:val="right"/>
      <w:rPr>
        <w:rFonts w:ascii="Gill Sans MT" w:hAnsi="Gill Sans MT"/>
        <w:b/>
        <w:color w:val="420E1E"/>
        <w:sz w:val="21"/>
      </w:rPr>
    </w:pPr>
    <w:r w:rsidRPr="0040505D">
      <w:rPr>
        <w:rFonts w:ascii="Gill Sans MT" w:eastAsia="Calibri" w:hAnsi="Gill Sans MT"/>
        <w:noProof/>
        <w:color w:val="000000"/>
        <w:sz w:val="21"/>
        <w:lang w:val="es-MX" w:eastAsia="es-MX"/>
      </w:rPr>
      <mc:AlternateContent>
        <mc:Choice Requires="wps">
          <w:drawing>
            <wp:anchor distT="0" distB="0" distL="114300" distR="114300" simplePos="0" relativeHeight="251668992" behindDoc="0" locked="0" layoutInCell="1" allowOverlap="1" wp14:anchorId="2DCD5BC7" wp14:editId="43AA7B51">
              <wp:simplePos x="0" y="0"/>
              <wp:positionH relativeFrom="margin">
                <wp:align>left</wp:align>
              </wp:positionH>
              <wp:positionV relativeFrom="paragraph">
                <wp:posOffset>76200</wp:posOffset>
              </wp:positionV>
              <wp:extent cx="2162175" cy="0"/>
              <wp:effectExtent l="0" t="0" r="0" b="0"/>
              <wp:wrapNone/>
              <wp:docPr id="21" name="Conector recto 21"/>
              <wp:cNvGraphicFramePr/>
              <a:graphic xmlns:a="http://schemas.openxmlformats.org/drawingml/2006/main">
                <a:graphicData uri="http://schemas.microsoft.com/office/word/2010/wordprocessingShape">
                  <wps:wsp>
                    <wps:cNvCnPr/>
                    <wps:spPr>
                      <a:xfrm>
                        <a:off x="0" y="0"/>
                        <a:ext cx="2162175" cy="0"/>
                      </a:xfrm>
                      <a:prstGeom prst="line">
                        <a:avLst/>
                      </a:prstGeom>
                      <a:ln w="12700">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7E495" id="Conector recto 21" o:spid="_x0000_s1026" style="position:absolute;z-index:25166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170.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" strokecolor="gray [1629]" strokeweight="1pt">
              <v:stroke joinstyle="miter"/>
              <w10:wrap anchorx="margin"/>
            </v:line>
          </w:pict>
        </mc:Fallback>
      </mc:AlternateContent>
    </w:r>
    <w:r w:rsidR="00084361" w:rsidRPr="00332B3B">
      <w:t xml:space="preserve"> </w:t>
    </w:r>
    <w:r w:rsidR="00145219" w:rsidRPr="00145219">
      <w:rPr>
        <w:rFonts w:ascii="Gill Sans MT" w:hAnsi="Gill Sans MT"/>
        <w:b/>
        <w:color w:val="420E1E"/>
        <w:sz w:val="21"/>
      </w:rPr>
      <w:t>Sistema de Inscripciones Jardín de Niños</w:t>
    </w:r>
    <w:r w:rsidR="00EC0CBA">
      <w:rPr>
        <w:rFonts w:ascii="Gill Sans MT" w:hAnsi="Gill Sans MT"/>
        <w:b/>
        <w:color w:val="420E1E"/>
        <w:sz w:val="21"/>
      </w:rPr>
      <w:t xml:space="preserve"> Poder Legislativo</w:t>
    </w:r>
  </w:p>
  <w:p w14:paraId="151E5C15" w14:textId="73DDBD73" w:rsidR="00084361" w:rsidRPr="00084361" w:rsidRDefault="00145219" w:rsidP="00332B3B">
    <w:pPr>
      <w:ind w:right="49"/>
      <w:jc w:val="right"/>
      <w:rPr>
        <w:rFonts w:ascii="Gill Sans MT" w:hAnsi="Gill Sans MT"/>
        <w:sz w:val="21"/>
      </w:rPr>
    </w:pPr>
    <w:r>
      <w:rPr>
        <w:rFonts w:ascii="Gill Sans MT" w:hAnsi="Gill Sans MT"/>
        <w:sz w:val="21"/>
      </w:rPr>
      <w:t xml:space="preserve">Manual del </w:t>
    </w:r>
    <w:r w:rsidR="00084361" w:rsidRPr="00084361">
      <w:rPr>
        <w:rFonts w:ascii="Gill Sans MT" w:hAnsi="Gill Sans MT"/>
        <w:sz w:val="21"/>
      </w:rPr>
      <w:t>usuario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770F5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http://administracionyfinanzasplem.gob.mx/archivoDigital2020/IMG/application.png" style="width:12pt;height:12pt;visibility:visible;mso-wrap-style:square" o:bullet="t">
        <v:imagedata r:id="rId1" o:title="application"/>
      </v:shape>
    </w:pict>
  </w:numPicBullet>
  <w:numPicBullet w:numPicBulletId="1">
    <w:pict>
      <v:shape w14:anchorId="6DCD99B2" id="_x0000_i1043" type="#_x0000_t75" alt="http://administracionyfinanzasplem.gob.mx/archivoDigital2020/IMG/REENVIAR.png" style="width:15.75pt;height:15.75pt;visibility:visible;mso-wrap-style:square" o:bullet="t">
        <v:imagedata r:id="rId2" o:title="REENVIAR"/>
      </v:shape>
    </w:pict>
  </w:numPicBullet>
  <w:numPicBullet w:numPicBulletId="2">
    <w:pict>
      <v:shape id="_x0000_i1044" type="#_x0000_t75" alt="http://administracionyfinanzasplem.gob.mx/archivoDigital2020/IMG/code.png" style="width:12pt;height:12pt;visibility:visible;mso-wrap-style:square" o:bullet="t">
        <v:imagedata r:id="rId3" o:title="code"/>
      </v:shape>
    </w:pict>
  </w:numPicBullet>
  <w:numPicBullet w:numPicBulletId="3">
    <w:pict>
      <v:shape id="_x0000_i1045" type="#_x0000_t75" alt="http://administracionyfinanzasplem.gob.mx/archivoDigital2020/IMG/psd.png" style="width:12pt;height:12pt;visibility:visible;mso-wrap-style:square" o:bullet="t">
        <v:imagedata r:id="rId4" o:title="psd"/>
      </v:shape>
    </w:pict>
  </w:numPicBullet>
  <w:abstractNum w:abstractNumId="0" w15:restartNumberingAfterBreak="0">
    <w:nsid w:val="FFFFFF7C"/>
    <w:multiLevelType w:val="singleLevel"/>
    <w:tmpl w:val="45D8004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68032D4"/>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8CB02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9D6D07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0D8E5322"/>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BCB8A4"/>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BA0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F44CA0"/>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5026A4"/>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9F451A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9E841B5"/>
    <w:multiLevelType w:val="hybridMultilevel"/>
    <w:tmpl w:val="9F5ACC2E"/>
    <w:lvl w:ilvl="0" w:tplc="3440DD08">
      <w:start w:val="1"/>
      <w:numFmt w:val="bullet"/>
      <w:lvlText w:val=""/>
      <w:lvlJc w:val="left"/>
      <w:pPr>
        <w:ind w:left="851" w:hanging="284"/>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EA21D20"/>
    <w:multiLevelType w:val="hybridMultilevel"/>
    <w:tmpl w:val="24C05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CE70806"/>
    <w:multiLevelType w:val="hybridMultilevel"/>
    <w:tmpl w:val="FDA40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D7A7582"/>
    <w:multiLevelType w:val="hybridMultilevel"/>
    <w:tmpl w:val="A1165ED8"/>
    <w:lvl w:ilvl="0" w:tplc="919EFDF0">
      <w:numFmt w:val="bullet"/>
      <w:lvlText w:val="-"/>
      <w:lvlJc w:val="left"/>
      <w:pPr>
        <w:ind w:left="720" w:hanging="360"/>
      </w:pPr>
      <w:rPr>
        <w:rFonts w:ascii="Gill Sans MT" w:eastAsiaTheme="minorHAnsi" w:hAnsi="Gill Sans MT"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E9860D2"/>
    <w:multiLevelType w:val="hybridMultilevel"/>
    <w:tmpl w:val="343A1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8631749"/>
    <w:multiLevelType w:val="hybridMultilevel"/>
    <w:tmpl w:val="0EC4F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95B451F"/>
    <w:multiLevelType w:val="hybridMultilevel"/>
    <w:tmpl w:val="0F3CBE2C"/>
    <w:lvl w:ilvl="0" w:tplc="11A425B6">
      <w:start w:val="1"/>
      <w:numFmt w:val="bullet"/>
      <w:lvlText w:val=""/>
      <w:lvlPicBulletId w:val="0"/>
      <w:lvlJc w:val="left"/>
      <w:pPr>
        <w:tabs>
          <w:tab w:val="num" w:pos="720"/>
        </w:tabs>
        <w:ind w:left="720" w:hanging="360"/>
      </w:pPr>
      <w:rPr>
        <w:rFonts w:ascii="Symbol" w:hAnsi="Symbol" w:hint="default"/>
      </w:rPr>
    </w:lvl>
    <w:lvl w:ilvl="1" w:tplc="21FAE7FE" w:tentative="1">
      <w:start w:val="1"/>
      <w:numFmt w:val="bullet"/>
      <w:lvlText w:val=""/>
      <w:lvlJc w:val="left"/>
      <w:pPr>
        <w:tabs>
          <w:tab w:val="num" w:pos="1440"/>
        </w:tabs>
        <w:ind w:left="1440" w:hanging="360"/>
      </w:pPr>
      <w:rPr>
        <w:rFonts w:ascii="Symbol" w:hAnsi="Symbol" w:hint="default"/>
      </w:rPr>
    </w:lvl>
    <w:lvl w:ilvl="2" w:tplc="A9D2861E" w:tentative="1">
      <w:start w:val="1"/>
      <w:numFmt w:val="bullet"/>
      <w:lvlText w:val=""/>
      <w:lvlJc w:val="left"/>
      <w:pPr>
        <w:tabs>
          <w:tab w:val="num" w:pos="2160"/>
        </w:tabs>
        <w:ind w:left="2160" w:hanging="360"/>
      </w:pPr>
      <w:rPr>
        <w:rFonts w:ascii="Symbol" w:hAnsi="Symbol" w:hint="default"/>
      </w:rPr>
    </w:lvl>
    <w:lvl w:ilvl="3" w:tplc="B85673E8" w:tentative="1">
      <w:start w:val="1"/>
      <w:numFmt w:val="bullet"/>
      <w:lvlText w:val=""/>
      <w:lvlJc w:val="left"/>
      <w:pPr>
        <w:tabs>
          <w:tab w:val="num" w:pos="2880"/>
        </w:tabs>
        <w:ind w:left="2880" w:hanging="360"/>
      </w:pPr>
      <w:rPr>
        <w:rFonts w:ascii="Symbol" w:hAnsi="Symbol" w:hint="default"/>
      </w:rPr>
    </w:lvl>
    <w:lvl w:ilvl="4" w:tplc="E80A4382" w:tentative="1">
      <w:start w:val="1"/>
      <w:numFmt w:val="bullet"/>
      <w:lvlText w:val=""/>
      <w:lvlJc w:val="left"/>
      <w:pPr>
        <w:tabs>
          <w:tab w:val="num" w:pos="3600"/>
        </w:tabs>
        <w:ind w:left="3600" w:hanging="360"/>
      </w:pPr>
      <w:rPr>
        <w:rFonts w:ascii="Symbol" w:hAnsi="Symbol" w:hint="default"/>
      </w:rPr>
    </w:lvl>
    <w:lvl w:ilvl="5" w:tplc="2A58E05A" w:tentative="1">
      <w:start w:val="1"/>
      <w:numFmt w:val="bullet"/>
      <w:lvlText w:val=""/>
      <w:lvlJc w:val="left"/>
      <w:pPr>
        <w:tabs>
          <w:tab w:val="num" w:pos="4320"/>
        </w:tabs>
        <w:ind w:left="4320" w:hanging="360"/>
      </w:pPr>
      <w:rPr>
        <w:rFonts w:ascii="Symbol" w:hAnsi="Symbol" w:hint="default"/>
      </w:rPr>
    </w:lvl>
    <w:lvl w:ilvl="6" w:tplc="8E8CF792" w:tentative="1">
      <w:start w:val="1"/>
      <w:numFmt w:val="bullet"/>
      <w:lvlText w:val=""/>
      <w:lvlJc w:val="left"/>
      <w:pPr>
        <w:tabs>
          <w:tab w:val="num" w:pos="5040"/>
        </w:tabs>
        <w:ind w:left="5040" w:hanging="360"/>
      </w:pPr>
      <w:rPr>
        <w:rFonts w:ascii="Symbol" w:hAnsi="Symbol" w:hint="default"/>
      </w:rPr>
    </w:lvl>
    <w:lvl w:ilvl="7" w:tplc="58AE89B0" w:tentative="1">
      <w:start w:val="1"/>
      <w:numFmt w:val="bullet"/>
      <w:lvlText w:val=""/>
      <w:lvlJc w:val="left"/>
      <w:pPr>
        <w:tabs>
          <w:tab w:val="num" w:pos="5760"/>
        </w:tabs>
        <w:ind w:left="5760" w:hanging="360"/>
      </w:pPr>
      <w:rPr>
        <w:rFonts w:ascii="Symbol" w:hAnsi="Symbol" w:hint="default"/>
      </w:rPr>
    </w:lvl>
    <w:lvl w:ilvl="8" w:tplc="943061BE"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B674DFE"/>
    <w:multiLevelType w:val="hybridMultilevel"/>
    <w:tmpl w:val="9438A0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BA6369C"/>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A52131C"/>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AEB0273"/>
    <w:multiLevelType w:val="multilevel"/>
    <w:tmpl w:val="526206A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45C4FFE"/>
    <w:multiLevelType w:val="hybridMultilevel"/>
    <w:tmpl w:val="24C05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64D47B6"/>
    <w:multiLevelType w:val="hybridMultilevel"/>
    <w:tmpl w:val="A2203058"/>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0" w15:restartNumberingAfterBreak="0">
    <w:nsid w:val="484C4F29"/>
    <w:multiLevelType w:val="multilevel"/>
    <w:tmpl w:val="D8061F6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9350CFB"/>
    <w:multiLevelType w:val="multilevel"/>
    <w:tmpl w:val="9DF09F0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DEC6B47"/>
    <w:multiLevelType w:val="multilevel"/>
    <w:tmpl w:val="604E1C0A"/>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7F86DA5"/>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A31371A"/>
    <w:multiLevelType w:val="hybridMultilevel"/>
    <w:tmpl w:val="5EF071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E34544"/>
    <w:multiLevelType w:val="hybridMultilevel"/>
    <w:tmpl w:val="74705E6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2382323"/>
    <w:multiLevelType w:val="hybridMultilevel"/>
    <w:tmpl w:val="5DBE9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8203EF2"/>
    <w:multiLevelType w:val="hybridMultilevel"/>
    <w:tmpl w:val="3B9A0FB8"/>
    <w:lvl w:ilvl="0" w:tplc="5D064922">
      <w:numFmt w:val="bullet"/>
      <w:lvlText w:val="•"/>
      <w:lvlJc w:val="left"/>
      <w:pPr>
        <w:ind w:left="1200" w:hanging="720"/>
      </w:pPr>
      <w:rPr>
        <w:rFonts w:ascii="Gill Sans MT" w:eastAsia="Gill Sans MT" w:hAnsi="Gill Sans MT" w:cs="Gill Sans MT" w:hint="default"/>
        <w:spacing w:val="-4"/>
        <w:w w:val="100"/>
        <w:sz w:val="24"/>
        <w:szCs w:val="24"/>
        <w:lang w:val="es-ES" w:eastAsia="en-US" w:bidi="ar-SA"/>
      </w:rPr>
    </w:lvl>
    <w:lvl w:ilvl="1" w:tplc="3388620A">
      <w:numFmt w:val="bullet"/>
      <w:lvlText w:val="•"/>
      <w:lvlJc w:val="left"/>
      <w:pPr>
        <w:ind w:left="2076" w:hanging="720"/>
      </w:pPr>
      <w:rPr>
        <w:rFonts w:hint="default"/>
        <w:lang w:val="es-ES" w:eastAsia="en-US" w:bidi="ar-SA"/>
      </w:rPr>
    </w:lvl>
    <w:lvl w:ilvl="2" w:tplc="B3B6CECC">
      <w:numFmt w:val="bullet"/>
      <w:lvlText w:val="•"/>
      <w:lvlJc w:val="left"/>
      <w:pPr>
        <w:ind w:left="2952" w:hanging="720"/>
      </w:pPr>
      <w:rPr>
        <w:rFonts w:hint="default"/>
        <w:lang w:val="es-ES" w:eastAsia="en-US" w:bidi="ar-SA"/>
      </w:rPr>
    </w:lvl>
    <w:lvl w:ilvl="3" w:tplc="19006D62">
      <w:numFmt w:val="bullet"/>
      <w:lvlText w:val="•"/>
      <w:lvlJc w:val="left"/>
      <w:pPr>
        <w:ind w:left="3828" w:hanging="720"/>
      </w:pPr>
      <w:rPr>
        <w:rFonts w:hint="default"/>
        <w:lang w:val="es-ES" w:eastAsia="en-US" w:bidi="ar-SA"/>
      </w:rPr>
    </w:lvl>
    <w:lvl w:ilvl="4" w:tplc="E80CA690">
      <w:numFmt w:val="bullet"/>
      <w:lvlText w:val="•"/>
      <w:lvlJc w:val="left"/>
      <w:pPr>
        <w:ind w:left="4704" w:hanging="720"/>
      </w:pPr>
      <w:rPr>
        <w:rFonts w:hint="default"/>
        <w:lang w:val="es-ES" w:eastAsia="en-US" w:bidi="ar-SA"/>
      </w:rPr>
    </w:lvl>
    <w:lvl w:ilvl="5" w:tplc="62D60C6A">
      <w:numFmt w:val="bullet"/>
      <w:lvlText w:val="•"/>
      <w:lvlJc w:val="left"/>
      <w:pPr>
        <w:ind w:left="5580" w:hanging="720"/>
      </w:pPr>
      <w:rPr>
        <w:rFonts w:hint="default"/>
        <w:lang w:val="es-ES" w:eastAsia="en-US" w:bidi="ar-SA"/>
      </w:rPr>
    </w:lvl>
    <w:lvl w:ilvl="6" w:tplc="8D72E2EA">
      <w:numFmt w:val="bullet"/>
      <w:lvlText w:val="•"/>
      <w:lvlJc w:val="left"/>
      <w:pPr>
        <w:ind w:left="6456" w:hanging="720"/>
      </w:pPr>
      <w:rPr>
        <w:rFonts w:hint="default"/>
        <w:lang w:val="es-ES" w:eastAsia="en-US" w:bidi="ar-SA"/>
      </w:rPr>
    </w:lvl>
    <w:lvl w:ilvl="7" w:tplc="EB34BA82">
      <w:numFmt w:val="bullet"/>
      <w:lvlText w:val="•"/>
      <w:lvlJc w:val="left"/>
      <w:pPr>
        <w:ind w:left="7332" w:hanging="720"/>
      </w:pPr>
      <w:rPr>
        <w:rFonts w:hint="default"/>
        <w:lang w:val="es-ES" w:eastAsia="en-US" w:bidi="ar-SA"/>
      </w:rPr>
    </w:lvl>
    <w:lvl w:ilvl="8" w:tplc="871E1C8C">
      <w:numFmt w:val="bullet"/>
      <w:lvlText w:val="•"/>
      <w:lvlJc w:val="left"/>
      <w:pPr>
        <w:ind w:left="8208" w:hanging="720"/>
      </w:pPr>
      <w:rPr>
        <w:rFonts w:hint="default"/>
        <w:lang w:val="es-ES" w:eastAsia="en-US" w:bidi="ar-SA"/>
      </w:rPr>
    </w:lvl>
  </w:abstractNum>
  <w:abstractNum w:abstractNumId="39" w15:restartNumberingAfterBreak="0">
    <w:nsid w:val="7AF4369F"/>
    <w:multiLevelType w:val="hybridMultilevel"/>
    <w:tmpl w:val="7778C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C50612C"/>
    <w:multiLevelType w:val="hybridMultilevel"/>
    <w:tmpl w:val="006212DE"/>
    <w:lvl w:ilvl="0" w:tplc="5CDA986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1" w15:restartNumberingAfterBreak="0">
    <w:nsid w:val="7D8C2C6D"/>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FEE2E1B"/>
    <w:multiLevelType w:val="hybridMultilevel"/>
    <w:tmpl w:val="07024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10"/>
  </w:num>
  <w:num w:numId="4">
    <w:abstractNumId w:val="35"/>
  </w:num>
  <w:num w:numId="5">
    <w:abstractNumId w:val="15"/>
  </w:num>
  <w:num w:numId="6">
    <w:abstractNumId w:val="26"/>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1"/>
  </w:num>
  <w:num w:numId="19">
    <w:abstractNumId w:val="24"/>
  </w:num>
  <w:num w:numId="20">
    <w:abstractNumId w:val="32"/>
  </w:num>
  <w:num w:numId="21">
    <w:abstractNumId w:val="27"/>
  </w:num>
  <w:num w:numId="22">
    <w:abstractNumId w:val="11"/>
  </w:num>
  <w:num w:numId="23">
    <w:abstractNumId w:val="41"/>
  </w:num>
  <w:num w:numId="24">
    <w:abstractNumId w:val="23"/>
  </w:num>
  <w:num w:numId="25">
    <w:abstractNumId w:val="25"/>
  </w:num>
  <w:num w:numId="26">
    <w:abstractNumId w:val="33"/>
  </w:num>
  <w:num w:numId="27">
    <w:abstractNumId w:val="16"/>
  </w:num>
  <w:num w:numId="28">
    <w:abstractNumId w:val="42"/>
  </w:num>
  <w:num w:numId="29">
    <w:abstractNumId w:val="39"/>
  </w:num>
  <w:num w:numId="30">
    <w:abstractNumId w:val="36"/>
  </w:num>
  <w:num w:numId="31">
    <w:abstractNumId w:val="34"/>
  </w:num>
  <w:num w:numId="32">
    <w:abstractNumId w:val="28"/>
  </w:num>
  <w:num w:numId="33">
    <w:abstractNumId w:val="14"/>
  </w:num>
  <w:num w:numId="34">
    <w:abstractNumId w:val="17"/>
  </w:num>
  <w:num w:numId="35">
    <w:abstractNumId w:val="40"/>
  </w:num>
  <w:num w:numId="36">
    <w:abstractNumId w:val="37"/>
  </w:num>
  <w:num w:numId="37">
    <w:abstractNumId w:val="38"/>
  </w:num>
  <w:num w:numId="38">
    <w:abstractNumId w:val="29"/>
  </w:num>
  <w:num w:numId="39">
    <w:abstractNumId w:val="12"/>
  </w:num>
  <w:num w:numId="40">
    <w:abstractNumId w:val="20"/>
  </w:num>
  <w:num w:numId="41">
    <w:abstractNumId w:val="19"/>
  </w:num>
  <w:num w:numId="42">
    <w:abstractNumId w:val="22"/>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E36"/>
    <w:rsid w:val="000114C5"/>
    <w:rsid w:val="00011683"/>
    <w:rsid w:val="000128CB"/>
    <w:rsid w:val="0002356B"/>
    <w:rsid w:val="00045C68"/>
    <w:rsid w:val="00062E4F"/>
    <w:rsid w:val="00074FEA"/>
    <w:rsid w:val="000828C7"/>
    <w:rsid w:val="00084361"/>
    <w:rsid w:val="00096D7E"/>
    <w:rsid w:val="000A62E2"/>
    <w:rsid w:val="000B108B"/>
    <w:rsid w:val="000C2887"/>
    <w:rsid w:val="000C34D8"/>
    <w:rsid w:val="000D6BF4"/>
    <w:rsid w:val="00107593"/>
    <w:rsid w:val="00116002"/>
    <w:rsid w:val="001304E8"/>
    <w:rsid w:val="00145219"/>
    <w:rsid w:val="001A0CB8"/>
    <w:rsid w:val="001A4080"/>
    <w:rsid w:val="001B1A06"/>
    <w:rsid w:val="001B4599"/>
    <w:rsid w:val="001B5E27"/>
    <w:rsid w:val="001C26E6"/>
    <w:rsid w:val="001E05D6"/>
    <w:rsid w:val="001E3E9A"/>
    <w:rsid w:val="001F32A8"/>
    <w:rsid w:val="00200DF5"/>
    <w:rsid w:val="00202C01"/>
    <w:rsid w:val="002053AB"/>
    <w:rsid w:val="002363B2"/>
    <w:rsid w:val="0024124D"/>
    <w:rsid w:val="002454DE"/>
    <w:rsid w:val="00267992"/>
    <w:rsid w:val="0028533C"/>
    <w:rsid w:val="00292012"/>
    <w:rsid w:val="00295C41"/>
    <w:rsid w:val="002B605E"/>
    <w:rsid w:val="002D29C4"/>
    <w:rsid w:val="003131C5"/>
    <w:rsid w:val="00332B3B"/>
    <w:rsid w:val="00333CA6"/>
    <w:rsid w:val="0034284F"/>
    <w:rsid w:val="00352BDA"/>
    <w:rsid w:val="00375C0E"/>
    <w:rsid w:val="00381790"/>
    <w:rsid w:val="003818C8"/>
    <w:rsid w:val="003924E5"/>
    <w:rsid w:val="003E55A5"/>
    <w:rsid w:val="00404B6E"/>
    <w:rsid w:val="0040505D"/>
    <w:rsid w:val="00405555"/>
    <w:rsid w:val="0043198C"/>
    <w:rsid w:val="004323AE"/>
    <w:rsid w:val="004467DD"/>
    <w:rsid w:val="0045386D"/>
    <w:rsid w:val="00483B8B"/>
    <w:rsid w:val="004A2CF9"/>
    <w:rsid w:val="004B5786"/>
    <w:rsid w:val="004D24E6"/>
    <w:rsid w:val="004E108E"/>
    <w:rsid w:val="004F691A"/>
    <w:rsid w:val="004F73A6"/>
    <w:rsid w:val="005030CF"/>
    <w:rsid w:val="00512D22"/>
    <w:rsid w:val="00513035"/>
    <w:rsid w:val="00513B2E"/>
    <w:rsid w:val="00543D2E"/>
    <w:rsid w:val="00557386"/>
    <w:rsid w:val="005709AA"/>
    <w:rsid w:val="00574510"/>
    <w:rsid w:val="00574B38"/>
    <w:rsid w:val="00581E58"/>
    <w:rsid w:val="005932FD"/>
    <w:rsid w:val="005A47BA"/>
    <w:rsid w:val="005B0B1E"/>
    <w:rsid w:val="005B6965"/>
    <w:rsid w:val="005C2E23"/>
    <w:rsid w:val="005D0B4A"/>
    <w:rsid w:val="005D64F3"/>
    <w:rsid w:val="005F565E"/>
    <w:rsid w:val="00604B6A"/>
    <w:rsid w:val="00616AEC"/>
    <w:rsid w:val="00620447"/>
    <w:rsid w:val="00622EFE"/>
    <w:rsid w:val="00624003"/>
    <w:rsid w:val="00645252"/>
    <w:rsid w:val="00650219"/>
    <w:rsid w:val="006526DF"/>
    <w:rsid w:val="006538C6"/>
    <w:rsid w:val="00657491"/>
    <w:rsid w:val="00660F70"/>
    <w:rsid w:val="00677E43"/>
    <w:rsid w:val="00684BAB"/>
    <w:rsid w:val="00684CBB"/>
    <w:rsid w:val="00691C42"/>
    <w:rsid w:val="00691EA1"/>
    <w:rsid w:val="00692BA1"/>
    <w:rsid w:val="006978D8"/>
    <w:rsid w:val="006A11AD"/>
    <w:rsid w:val="006A4D97"/>
    <w:rsid w:val="006B62F2"/>
    <w:rsid w:val="006C005C"/>
    <w:rsid w:val="006C5AED"/>
    <w:rsid w:val="006C644A"/>
    <w:rsid w:val="006D3D74"/>
    <w:rsid w:val="007068A2"/>
    <w:rsid w:val="00713579"/>
    <w:rsid w:val="00722F3D"/>
    <w:rsid w:val="00726CA6"/>
    <w:rsid w:val="0073249C"/>
    <w:rsid w:val="00732DF6"/>
    <w:rsid w:val="007369C7"/>
    <w:rsid w:val="00750335"/>
    <w:rsid w:val="0076089C"/>
    <w:rsid w:val="007841EB"/>
    <w:rsid w:val="00784FBF"/>
    <w:rsid w:val="00797723"/>
    <w:rsid w:val="007B47C1"/>
    <w:rsid w:val="007C4DF4"/>
    <w:rsid w:val="007E260A"/>
    <w:rsid w:val="007F04D4"/>
    <w:rsid w:val="00804DA2"/>
    <w:rsid w:val="0083569A"/>
    <w:rsid w:val="00844C21"/>
    <w:rsid w:val="00866A7E"/>
    <w:rsid w:val="00881E85"/>
    <w:rsid w:val="00891238"/>
    <w:rsid w:val="008A08C4"/>
    <w:rsid w:val="008A1416"/>
    <w:rsid w:val="008A18F1"/>
    <w:rsid w:val="008A629B"/>
    <w:rsid w:val="008D097D"/>
    <w:rsid w:val="008D2574"/>
    <w:rsid w:val="008D507B"/>
    <w:rsid w:val="008E193B"/>
    <w:rsid w:val="008F06D8"/>
    <w:rsid w:val="008F21B7"/>
    <w:rsid w:val="008F2DAE"/>
    <w:rsid w:val="00901F4D"/>
    <w:rsid w:val="0090509B"/>
    <w:rsid w:val="00905C9E"/>
    <w:rsid w:val="0091417B"/>
    <w:rsid w:val="00915C1C"/>
    <w:rsid w:val="00922CC6"/>
    <w:rsid w:val="00923099"/>
    <w:rsid w:val="00942A16"/>
    <w:rsid w:val="009524EA"/>
    <w:rsid w:val="00975816"/>
    <w:rsid w:val="00992B4E"/>
    <w:rsid w:val="009A4349"/>
    <w:rsid w:val="009A6D61"/>
    <w:rsid w:val="009C2F24"/>
    <w:rsid w:val="009C561F"/>
    <w:rsid w:val="009F1EEA"/>
    <w:rsid w:val="009F39B8"/>
    <w:rsid w:val="00A03127"/>
    <w:rsid w:val="00A113C8"/>
    <w:rsid w:val="00A15377"/>
    <w:rsid w:val="00A15696"/>
    <w:rsid w:val="00A16866"/>
    <w:rsid w:val="00A2219D"/>
    <w:rsid w:val="00A2425F"/>
    <w:rsid w:val="00A37FF0"/>
    <w:rsid w:val="00A41B4A"/>
    <w:rsid w:val="00A46E69"/>
    <w:rsid w:val="00A55264"/>
    <w:rsid w:val="00A64263"/>
    <w:rsid w:val="00A648D1"/>
    <w:rsid w:val="00A9204E"/>
    <w:rsid w:val="00A954AC"/>
    <w:rsid w:val="00AA4A9C"/>
    <w:rsid w:val="00AB49A7"/>
    <w:rsid w:val="00AB7F8E"/>
    <w:rsid w:val="00AE4CBB"/>
    <w:rsid w:val="00AE7323"/>
    <w:rsid w:val="00AF47C6"/>
    <w:rsid w:val="00B21579"/>
    <w:rsid w:val="00B22CB2"/>
    <w:rsid w:val="00B232EA"/>
    <w:rsid w:val="00B34042"/>
    <w:rsid w:val="00B34732"/>
    <w:rsid w:val="00B4419C"/>
    <w:rsid w:val="00B508D6"/>
    <w:rsid w:val="00B518E9"/>
    <w:rsid w:val="00B55EC4"/>
    <w:rsid w:val="00B82DF1"/>
    <w:rsid w:val="00B92F24"/>
    <w:rsid w:val="00B9481F"/>
    <w:rsid w:val="00B97C2D"/>
    <w:rsid w:val="00BA1915"/>
    <w:rsid w:val="00BC14FC"/>
    <w:rsid w:val="00BC5446"/>
    <w:rsid w:val="00BD3C27"/>
    <w:rsid w:val="00BD5C45"/>
    <w:rsid w:val="00BE6297"/>
    <w:rsid w:val="00C33429"/>
    <w:rsid w:val="00C3756F"/>
    <w:rsid w:val="00C40B87"/>
    <w:rsid w:val="00C51244"/>
    <w:rsid w:val="00C63ACB"/>
    <w:rsid w:val="00C72AC2"/>
    <w:rsid w:val="00C7458E"/>
    <w:rsid w:val="00C83CD4"/>
    <w:rsid w:val="00C93FD6"/>
    <w:rsid w:val="00CB08E0"/>
    <w:rsid w:val="00CC005F"/>
    <w:rsid w:val="00CE21F0"/>
    <w:rsid w:val="00CE36AE"/>
    <w:rsid w:val="00CE4964"/>
    <w:rsid w:val="00CF5795"/>
    <w:rsid w:val="00CF6962"/>
    <w:rsid w:val="00D01D15"/>
    <w:rsid w:val="00D120AE"/>
    <w:rsid w:val="00D14796"/>
    <w:rsid w:val="00D20E8E"/>
    <w:rsid w:val="00D227FB"/>
    <w:rsid w:val="00D253D3"/>
    <w:rsid w:val="00D40AEF"/>
    <w:rsid w:val="00D503ED"/>
    <w:rsid w:val="00D74D15"/>
    <w:rsid w:val="00D8145D"/>
    <w:rsid w:val="00D94CFF"/>
    <w:rsid w:val="00D94E46"/>
    <w:rsid w:val="00D974FF"/>
    <w:rsid w:val="00DC36BE"/>
    <w:rsid w:val="00DE7743"/>
    <w:rsid w:val="00E2772F"/>
    <w:rsid w:val="00E61A2B"/>
    <w:rsid w:val="00E91CC1"/>
    <w:rsid w:val="00E92EDA"/>
    <w:rsid w:val="00E964C5"/>
    <w:rsid w:val="00EA3484"/>
    <w:rsid w:val="00EB0492"/>
    <w:rsid w:val="00EC0CBA"/>
    <w:rsid w:val="00EC4BF2"/>
    <w:rsid w:val="00EC61F7"/>
    <w:rsid w:val="00EC6F31"/>
    <w:rsid w:val="00ED0D80"/>
    <w:rsid w:val="00ED4107"/>
    <w:rsid w:val="00ED495A"/>
    <w:rsid w:val="00EE26CA"/>
    <w:rsid w:val="00EF0F08"/>
    <w:rsid w:val="00EF4041"/>
    <w:rsid w:val="00F12E2E"/>
    <w:rsid w:val="00F2387E"/>
    <w:rsid w:val="00F2764C"/>
    <w:rsid w:val="00F30585"/>
    <w:rsid w:val="00F32435"/>
    <w:rsid w:val="00F42186"/>
    <w:rsid w:val="00F57D6C"/>
    <w:rsid w:val="00F71BF2"/>
    <w:rsid w:val="00F92214"/>
    <w:rsid w:val="00F92E36"/>
    <w:rsid w:val="00FA4018"/>
    <w:rsid w:val="00FB2C37"/>
    <w:rsid w:val="00FB7460"/>
    <w:rsid w:val="00FC3BC8"/>
    <w:rsid w:val="00FD67F9"/>
    <w:rsid w:val="00FE45A2"/>
    <w:rsid w:val="00FF5C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4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21B7"/>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1304E8"/>
    <w:pPr>
      <w:keepNext/>
      <w:keepLines/>
      <w:spacing w:before="240"/>
      <w:outlineLvl w:val="0"/>
    </w:pPr>
    <w:rPr>
      <w:rFonts w:ascii="Gill Sans MT" w:eastAsiaTheme="majorEastAsia" w:hAnsi="Gill Sans MT" w:cs="Calibri Light"/>
      <w:b/>
      <w:color w:val="262626" w:themeColor="text1" w:themeTint="D9"/>
      <w:szCs w:val="32"/>
      <w:lang w:val="es-ES" w:eastAsia="en-US"/>
    </w:rPr>
  </w:style>
  <w:style w:type="paragraph" w:styleId="Ttulo2">
    <w:name w:val="heading 2"/>
    <w:basedOn w:val="Normal"/>
    <w:next w:val="Normal"/>
    <w:link w:val="Ttulo2Car"/>
    <w:uiPriority w:val="9"/>
    <w:unhideWhenUsed/>
    <w:qFormat/>
    <w:rsid w:val="00650219"/>
    <w:pPr>
      <w:keepNext/>
      <w:keepLines/>
      <w:spacing w:before="40"/>
      <w:outlineLvl w:val="1"/>
    </w:pPr>
    <w:rPr>
      <w:rFonts w:ascii="Calibri Light" w:eastAsiaTheme="majorEastAsia" w:hAnsi="Calibri Light" w:cs="Calibri Light"/>
      <w:color w:val="1F4E79" w:themeColor="accent1" w:themeShade="80"/>
      <w:sz w:val="26"/>
      <w:szCs w:val="26"/>
      <w:lang w:val="es-ES" w:eastAsia="en-US"/>
    </w:rPr>
  </w:style>
  <w:style w:type="paragraph" w:styleId="Ttulo3">
    <w:name w:val="heading 3"/>
    <w:basedOn w:val="Normal"/>
    <w:next w:val="Normal"/>
    <w:link w:val="Ttulo3Car"/>
    <w:uiPriority w:val="9"/>
    <w:unhideWhenUsed/>
    <w:qFormat/>
    <w:rsid w:val="00650219"/>
    <w:pPr>
      <w:keepNext/>
      <w:keepLines/>
      <w:spacing w:before="40"/>
      <w:outlineLvl w:val="2"/>
    </w:pPr>
    <w:rPr>
      <w:rFonts w:ascii="Calibri Light" w:eastAsiaTheme="majorEastAsia" w:hAnsi="Calibri Light" w:cs="Calibri Light"/>
      <w:color w:val="1F4D78" w:themeColor="accent1" w:themeShade="7F"/>
      <w:lang w:val="es-ES" w:eastAsia="en-US"/>
    </w:rPr>
  </w:style>
  <w:style w:type="paragraph" w:styleId="Ttulo4">
    <w:name w:val="heading 4"/>
    <w:basedOn w:val="Normal"/>
    <w:next w:val="Normal"/>
    <w:link w:val="Ttulo4Car"/>
    <w:uiPriority w:val="9"/>
    <w:unhideWhenUsed/>
    <w:qFormat/>
    <w:rsid w:val="00650219"/>
    <w:pPr>
      <w:keepNext/>
      <w:keepLines/>
      <w:spacing w:before="40"/>
      <w:outlineLvl w:val="3"/>
    </w:pPr>
    <w:rPr>
      <w:rFonts w:ascii="Calibri Light" w:eastAsiaTheme="majorEastAsia" w:hAnsi="Calibri Light" w:cs="Calibri Light"/>
      <w:i/>
      <w:iCs/>
      <w:color w:val="1F4E79" w:themeColor="accent1" w:themeShade="80"/>
      <w:sz w:val="22"/>
      <w:szCs w:val="22"/>
      <w:lang w:val="es-ES" w:eastAsia="en-US"/>
    </w:rPr>
  </w:style>
  <w:style w:type="paragraph" w:styleId="Ttulo5">
    <w:name w:val="heading 5"/>
    <w:basedOn w:val="Normal"/>
    <w:next w:val="Normal"/>
    <w:link w:val="Ttulo5Car"/>
    <w:uiPriority w:val="9"/>
    <w:unhideWhenUsed/>
    <w:qFormat/>
    <w:rsid w:val="00650219"/>
    <w:pPr>
      <w:keepNext/>
      <w:keepLines/>
      <w:spacing w:before="40"/>
      <w:outlineLvl w:val="4"/>
    </w:pPr>
    <w:rPr>
      <w:rFonts w:ascii="Calibri Light" w:eastAsiaTheme="majorEastAsia" w:hAnsi="Calibri Light" w:cs="Calibri Light"/>
      <w:color w:val="1F4E79" w:themeColor="accent1" w:themeShade="80"/>
      <w:sz w:val="22"/>
      <w:szCs w:val="22"/>
      <w:lang w:val="es-ES" w:eastAsia="en-US"/>
    </w:rPr>
  </w:style>
  <w:style w:type="paragraph" w:styleId="Ttulo6">
    <w:name w:val="heading 6"/>
    <w:basedOn w:val="Normal"/>
    <w:next w:val="Normal"/>
    <w:link w:val="Ttulo6Car"/>
    <w:uiPriority w:val="9"/>
    <w:unhideWhenUsed/>
    <w:qFormat/>
    <w:rsid w:val="00650219"/>
    <w:pPr>
      <w:keepNext/>
      <w:keepLines/>
      <w:spacing w:before="40"/>
      <w:outlineLvl w:val="5"/>
    </w:pPr>
    <w:rPr>
      <w:rFonts w:ascii="Calibri Light" w:eastAsiaTheme="majorEastAsia" w:hAnsi="Calibri Light" w:cs="Calibri Light"/>
      <w:color w:val="1F4D78" w:themeColor="accent1" w:themeShade="7F"/>
      <w:sz w:val="22"/>
      <w:szCs w:val="22"/>
      <w:lang w:val="es-ES" w:eastAsia="en-US"/>
    </w:rPr>
  </w:style>
  <w:style w:type="paragraph" w:styleId="Ttulo7">
    <w:name w:val="heading 7"/>
    <w:basedOn w:val="Normal"/>
    <w:next w:val="Normal"/>
    <w:link w:val="Ttulo7Car"/>
    <w:uiPriority w:val="9"/>
    <w:unhideWhenUsed/>
    <w:qFormat/>
    <w:rsid w:val="00650219"/>
    <w:pPr>
      <w:keepNext/>
      <w:keepLines/>
      <w:spacing w:before="40"/>
      <w:outlineLvl w:val="6"/>
    </w:pPr>
    <w:rPr>
      <w:rFonts w:ascii="Calibri Light" w:eastAsiaTheme="majorEastAsia" w:hAnsi="Calibri Light" w:cs="Calibri Light"/>
      <w:i/>
      <w:iCs/>
      <w:color w:val="1F4D78" w:themeColor="accent1" w:themeShade="7F"/>
      <w:sz w:val="22"/>
      <w:szCs w:val="22"/>
      <w:lang w:val="es-ES" w:eastAsia="en-US"/>
    </w:rPr>
  </w:style>
  <w:style w:type="paragraph" w:styleId="Ttulo8">
    <w:name w:val="heading 8"/>
    <w:basedOn w:val="Normal"/>
    <w:next w:val="Normal"/>
    <w:link w:val="Ttulo8Car"/>
    <w:uiPriority w:val="9"/>
    <w:unhideWhenUsed/>
    <w:qFormat/>
    <w:rsid w:val="00650219"/>
    <w:pPr>
      <w:keepNext/>
      <w:keepLines/>
      <w:spacing w:before="40"/>
      <w:outlineLvl w:val="7"/>
    </w:pPr>
    <w:rPr>
      <w:rFonts w:ascii="Calibri Light" w:eastAsiaTheme="majorEastAsia" w:hAnsi="Calibri Light" w:cs="Calibri Light"/>
      <w:color w:val="272727" w:themeColor="text1" w:themeTint="D8"/>
      <w:sz w:val="22"/>
      <w:szCs w:val="21"/>
      <w:lang w:val="es-ES" w:eastAsia="en-US"/>
    </w:rPr>
  </w:style>
  <w:style w:type="paragraph" w:styleId="Ttulo9">
    <w:name w:val="heading 9"/>
    <w:basedOn w:val="Normal"/>
    <w:next w:val="Normal"/>
    <w:link w:val="Ttulo9Car"/>
    <w:uiPriority w:val="9"/>
    <w:unhideWhenUsed/>
    <w:qFormat/>
    <w:rsid w:val="00650219"/>
    <w:pPr>
      <w:keepNext/>
      <w:keepLines/>
      <w:spacing w:before="40"/>
      <w:outlineLvl w:val="8"/>
    </w:pPr>
    <w:rPr>
      <w:rFonts w:ascii="Calibri Light" w:eastAsiaTheme="majorEastAsia" w:hAnsi="Calibri Light" w:cs="Calibri Light"/>
      <w:i/>
      <w:iCs/>
      <w:color w:val="272727" w:themeColor="text1" w:themeTint="D8"/>
      <w:sz w:val="22"/>
      <w:szCs w:val="21"/>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04E8"/>
    <w:rPr>
      <w:rFonts w:ascii="Gill Sans MT" w:eastAsiaTheme="majorEastAsia" w:hAnsi="Gill Sans MT" w:cs="Calibri Light"/>
      <w:b/>
      <w:color w:val="262626" w:themeColor="text1" w:themeTint="D9"/>
      <w:sz w:val="24"/>
      <w:szCs w:val="32"/>
    </w:rPr>
  </w:style>
  <w:style w:type="character" w:customStyle="1" w:styleId="Ttulo2Car">
    <w:name w:val="Título 2 Car"/>
    <w:basedOn w:val="Fuentedeprrafopredeter"/>
    <w:link w:val="Ttulo2"/>
    <w:uiPriority w:val="9"/>
    <w:rsid w:val="00650219"/>
    <w:rPr>
      <w:rFonts w:ascii="Calibri Light" w:eastAsiaTheme="majorEastAsia" w:hAnsi="Calibri Light" w:cs="Calibri Light"/>
      <w:color w:val="1F4E79" w:themeColor="accent1" w:themeShade="80"/>
      <w:sz w:val="26"/>
      <w:szCs w:val="26"/>
    </w:rPr>
  </w:style>
  <w:style w:type="character" w:customStyle="1" w:styleId="Ttulo3Car">
    <w:name w:val="Título 3 Car"/>
    <w:basedOn w:val="Fuentedeprrafopredeter"/>
    <w:link w:val="Ttulo3"/>
    <w:uiPriority w:val="9"/>
    <w:rsid w:val="00650219"/>
    <w:rPr>
      <w:rFonts w:ascii="Calibri Light" w:eastAsiaTheme="majorEastAsia" w:hAnsi="Calibri Light" w:cs="Calibri Light"/>
      <w:color w:val="1F4D78" w:themeColor="accent1" w:themeShade="7F"/>
      <w:sz w:val="24"/>
      <w:szCs w:val="24"/>
    </w:rPr>
  </w:style>
  <w:style w:type="character" w:customStyle="1" w:styleId="Ttulo4Car">
    <w:name w:val="Título 4 Car"/>
    <w:basedOn w:val="Fuentedeprrafopredeter"/>
    <w:link w:val="Ttulo4"/>
    <w:uiPriority w:val="9"/>
    <w:rsid w:val="00650219"/>
    <w:rPr>
      <w:rFonts w:ascii="Calibri Light" w:eastAsiaTheme="majorEastAsia" w:hAnsi="Calibri Light" w:cs="Calibri Light"/>
      <w:i/>
      <w:iCs/>
      <w:color w:val="1F4E79" w:themeColor="accent1" w:themeShade="80"/>
    </w:rPr>
  </w:style>
  <w:style w:type="character" w:customStyle="1" w:styleId="Ttulo5Car">
    <w:name w:val="Título 5 Car"/>
    <w:basedOn w:val="Fuentedeprrafopredeter"/>
    <w:link w:val="Ttulo5"/>
    <w:uiPriority w:val="9"/>
    <w:rsid w:val="00650219"/>
    <w:rPr>
      <w:rFonts w:ascii="Calibri Light" w:eastAsiaTheme="majorEastAsia" w:hAnsi="Calibri Light" w:cs="Calibri Light"/>
      <w:color w:val="1F4E79" w:themeColor="accent1" w:themeShade="80"/>
    </w:rPr>
  </w:style>
  <w:style w:type="character" w:customStyle="1" w:styleId="Ttulo6Car">
    <w:name w:val="Título 6 Car"/>
    <w:basedOn w:val="Fuentedeprrafopredeter"/>
    <w:link w:val="Ttulo6"/>
    <w:uiPriority w:val="9"/>
    <w:rsid w:val="00650219"/>
    <w:rPr>
      <w:rFonts w:ascii="Calibri Light" w:eastAsiaTheme="majorEastAsia" w:hAnsi="Calibri Light" w:cs="Calibri Light"/>
      <w:color w:val="1F4D78" w:themeColor="accent1" w:themeShade="7F"/>
    </w:rPr>
  </w:style>
  <w:style w:type="character" w:customStyle="1" w:styleId="Ttulo7Car">
    <w:name w:val="Título 7 Car"/>
    <w:basedOn w:val="Fuentedeprrafopredeter"/>
    <w:link w:val="Ttulo7"/>
    <w:uiPriority w:val="9"/>
    <w:rsid w:val="00650219"/>
    <w:rPr>
      <w:rFonts w:ascii="Calibri Light" w:eastAsiaTheme="majorEastAsia" w:hAnsi="Calibri Light" w:cs="Calibri Light"/>
      <w:i/>
      <w:iCs/>
      <w:color w:val="1F4D78" w:themeColor="accent1" w:themeShade="7F"/>
    </w:rPr>
  </w:style>
  <w:style w:type="character" w:customStyle="1" w:styleId="Ttulo8Car">
    <w:name w:val="Título 8 Car"/>
    <w:basedOn w:val="Fuentedeprrafopredeter"/>
    <w:link w:val="Ttulo8"/>
    <w:uiPriority w:val="9"/>
    <w:rsid w:val="00650219"/>
    <w:rPr>
      <w:rFonts w:ascii="Calibri Light" w:eastAsiaTheme="majorEastAsia" w:hAnsi="Calibri Light" w:cs="Calibri Light"/>
      <w:color w:val="272727" w:themeColor="text1" w:themeTint="D8"/>
      <w:szCs w:val="21"/>
    </w:rPr>
  </w:style>
  <w:style w:type="character" w:customStyle="1" w:styleId="Ttulo9Car">
    <w:name w:val="Título 9 Car"/>
    <w:basedOn w:val="Fuentedeprrafopredeter"/>
    <w:link w:val="Ttulo9"/>
    <w:uiPriority w:val="9"/>
    <w:rsid w:val="00650219"/>
    <w:rPr>
      <w:rFonts w:ascii="Calibri Light" w:eastAsiaTheme="majorEastAsia" w:hAnsi="Calibri Light" w:cs="Calibri Light"/>
      <w:i/>
      <w:iCs/>
      <w:color w:val="272727" w:themeColor="text1" w:themeTint="D8"/>
      <w:szCs w:val="21"/>
    </w:rPr>
  </w:style>
  <w:style w:type="paragraph" w:styleId="Ttulo">
    <w:name w:val="Title"/>
    <w:basedOn w:val="Normal"/>
    <w:next w:val="Normal"/>
    <w:link w:val="TtuloCar"/>
    <w:uiPriority w:val="10"/>
    <w:qFormat/>
    <w:rsid w:val="00650219"/>
    <w:pPr>
      <w:contextualSpacing/>
    </w:pPr>
    <w:rPr>
      <w:rFonts w:ascii="Calibri Light" w:eastAsiaTheme="majorEastAsia" w:hAnsi="Calibri Light" w:cs="Calibri Light"/>
      <w:spacing w:val="-10"/>
      <w:kern w:val="28"/>
      <w:sz w:val="56"/>
      <w:szCs w:val="56"/>
      <w:lang w:val="es-ES" w:eastAsia="en-US"/>
    </w:rPr>
  </w:style>
  <w:style w:type="character" w:customStyle="1" w:styleId="TtuloCar">
    <w:name w:val="Título Car"/>
    <w:basedOn w:val="Fuentedeprrafopredeter"/>
    <w:link w:val="Ttulo"/>
    <w:uiPriority w:val="10"/>
    <w:rsid w:val="00650219"/>
    <w:rPr>
      <w:rFonts w:ascii="Calibri Light" w:eastAsiaTheme="majorEastAsia" w:hAnsi="Calibri Light" w:cs="Calibri Light"/>
      <w:spacing w:val="-10"/>
      <w:kern w:val="28"/>
      <w:sz w:val="56"/>
      <w:szCs w:val="56"/>
    </w:rPr>
  </w:style>
  <w:style w:type="paragraph" w:styleId="Subttulo">
    <w:name w:val="Subtitle"/>
    <w:basedOn w:val="Normal"/>
    <w:next w:val="Normal"/>
    <w:link w:val="SubttuloCar"/>
    <w:uiPriority w:val="11"/>
    <w:qFormat/>
    <w:rsid w:val="00650219"/>
    <w:pPr>
      <w:numPr>
        <w:ilvl w:val="1"/>
      </w:numPr>
    </w:pPr>
    <w:rPr>
      <w:rFonts w:ascii="Calibri" w:eastAsiaTheme="minorEastAsia" w:hAnsi="Calibri" w:cs="Calibri"/>
      <w:color w:val="5A5A5A" w:themeColor="text1" w:themeTint="A5"/>
      <w:spacing w:val="15"/>
      <w:sz w:val="22"/>
      <w:szCs w:val="22"/>
      <w:lang w:val="es-ES" w:eastAsia="en-US"/>
    </w:rPr>
  </w:style>
  <w:style w:type="character" w:customStyle="1" w:styleId="SubttuloCar">
    <w:name w:val="Subtítulo Car"/>
    <w:basedOn w:val="Fuentedeprrafopredeter"/>
    <w:link w:val="Subttulo"/>
    <w:uiPriority w:val="11"/>
    <w:rsid w:val="00650219"/>
    <w:rPr>
      <w:rFonts w:ascii="Calibri" w:eastAsiaTheme="minorEastAsia" w:hAnsi="Calibri" w:cs="Calibri"/>
      <w:color w:val="5A5A5A" w:themeColor="text1" w:themeTint="A5"/>
      <w:spacing w:val="15"/>
    </w:rPr>
  </w:style>
  <w:style w:type="character" w:styleId="nfasissutil">
    <w:name w:val="Subtle Emphasis"/>
    <w:basedOn w:val="Fuentedeprrafopredeter"/>
    <w:uiPriority w:val="19"/>
    <w:qFormat/>
    <w:rsid w:val="00650219"/>
    <w:rPr>
      <w:rFonts w:ascii="Calibri" w:hAnsi="Calibri" w:cs="Calibri"/>
      <w:i/>
      <w:iCs/>
      <w:color w:val="404040" w:themeColor="text1" w:themeTint="BF"/>
    </w:rPr>
  </w:style>
  <w:style w:type="character" w:styleId="nfasis">
    <w:name w:val="Emphasis"/>
    <w:basedOn w:val="Fuentedeprrafopredeter"/>
    <w:uiPriority w:val="20"/>
    <w:qFormat/>
    <w:rsid w:val="00650219"/>
    <w:rPr>
      <w:rFonts w:ascii="Calibri" w:hAnsi="Calibri" w:cs="Calibri"/>
      <w:i/>
      <w:iCs/>
    </w:rPr>
  </w:style>
  <w:style w:type="character" w:styleId="nfasisintenso">
    <w:name w:val="Intense Emphasis"/>
    <w:basedOn w:val="Fuentedeprrafopredeter"/>
    <w:uiPriority w:val="21"/>
    <w:qFormat/>
    <w:rsid w:val="00650219"/>
    <w:rPr>
      <w:rFonts w:ascii="Calibri" w:hAnsi="Calibri" w:cs="Calibri"/>
      <w:i/>
      <w:iCs/>
      <w:color w:val="1F4E79" w:themeColor="accent1" w:themeShade="80"/>
    </w:rPr>
  </w:style>
  <w:style w:type="character" w:styleId="Textoennegrita">
    <w:name w:val="Strong"/>
    <w:basedOn w:val="Fuentedeprrafopredeter"/>
    <w:uiPriority w:val="22"/>
    <w:qFormat/>
    <w:rsid w:val="00650219"/>
    <w:rPr>
      <w:rFonts w:ascii="Calibri" w:hAnsi="Calibri" w:cs="Calibri"/>
      <w:b/>
      <w:bCs/>
    </w:rPr>
  </w:style>
  <w:style w:type="paragraph" w:styleId="Cita">
    <w:name w:val="Quote"/>
    <w:basedOn w:val="Normal"/>
    <w:next w:val="Normal"/>
    <w:link w:val="CitaCar"/>
    <w:uiPriority w:val="29"/>
    <w:qFormat/>
    <w:rsid w:val="00650219"/>
    <w:pPr>
      <w:spacing w:before="200"/>
      <w:ind w:left="864" w:right="864"/>
      <w:jc w:val="center"/>
    </w:pPr>
    <w:rPr>
      <w:rFonts w:ascii="Calibri" w:hAnsi="Calibri" w:cs="Calibri"/>
      <w:i/>
      <w:iCs/>
      <w:color w:val="404040" w:themeColor="text1" w:themeTint="BF"/>
      <w:sz w:val="22"/>
      <w:szCs w:val="22"/>
      <w:lang w:val="es-ES" w:eastAsia="en-US"/>
    </w:rPr>
  </w:style>
  <w:style w:type="character" w:customStyle="1" w:styleId="CitaCar">
    <w:name w:val="Cita Car"/>
    <w:basedOn w:val="Fuentedeprrafopredeter"/>
    <w:link w:val="Cita"/>
    <w:uiPriority w:val="29"/>
    <w:rsid w:val="00650219"/>
    <w:rPr>
      <w:rFonts w:ascii="Calibri" w:hAnsi="Calibri" w:cs="Calibri"/>
      <w:i/>
      <w:iCs/>
      <w:color w:val="404040" w:themeColor="text1" w:themeTint="BF"/>
    </w:rPr>
  </w:style>
  <w:style w:type="paragraph" w:styleId="Citadestacada">
    <w:name w:val="Intense Quote"/>
    <w:basedOn w:val="Normal"/>
    <w:next w:val="Normal"/>
    <w:link w:val="CitadestacadaCar"/>
    <w:uiPriority w:val="30"/>
    <w:qFormat/>
    <w:rsid w:val="00650219"/>
    <w:pPr>
      <w:pBdr>
        <w:top w:val="single" w:sz="4" w:space="10" w:color="1F4E79" w:themeColor="accent1" w:themeShade="80"/>
        <w:bottom w:val="single" w:sz="4" w:space="10" w:color="1F4E79" w:themeColor="accent1" w:themeShade="80"/>
      </w:pBdr>
      <w:spacing w:before="360" w:after="360"/>
      <w:ind w:left="864" w:right="864"/>
      <w:jc w:val="center"/>
    </w:pPr>
    <w:rPr>
      <w:rFonts w:ascii="Calibri" w:hAnsi="Calibri" w:cs="Calibri"/>
      <w:i/>
      <w:iCs/>
      <w:color w:val="1F4E79" w:themeColor="accent1" w:themeShade="80"/>
      <w:sz w:val="22"/>
      <w:szCs w:val="22"/>
      <w:lang w:val="es-ES" w:eastAsia="en-US"/>
    </w:rPr>
  </w:style>
  <w:style w:type="character" w:customStyle="1" w:styleId="CitadestacadaCar">
    <w:name w:val="Cita destacada Car"/>
    <w:basedOn w:val="Fuentedeprrafopredeter"/>
    <w:link w:val="Citadestacada"/>
    <w:uiPriority w:val="30"/>
    <w:rsid w:val="00650219"/>
    <w:rPr>
      <w:rFonts w:ascii="Calibri" w:hAnsi="Calibri" w:cs="Calibri"/>
      <w:i/>
      <w:iCs/>
      <w:color w:val="1F4E79" w:themeColor="accent1" w:themeShade="80"/>
    </w:rPr>
  </w:style>
  <w:style w:type="character" w:styleId="Referenciasutil">
    <w:name w:val="Subtle Reference"/>
    <w:basedOn w:val="Fuentedeprrafopredeter"/>
    <w:uiPriority w:val="31"/>
    <w:qFormat/>
    <w:rsid w:val="00650219"/>
    <w:rPr>
      <w:rFonts w:ascii="Calibri" w:hAnsi="Calibri" w:cs="Calibri"/>
      <w:smallCaps/>
      <w:color w:val="5A5A5A" w:themeColor="text1" w:themeTint="A5"/>
    </w:rPr>
  </w:style>
  <w:style w:type="character" w:styleId="Referenciaintensa">
    <w:name w:val="Intense Reference"/>
    <w:basedOn w:val="Fuentedeprrafopredeter"/>
    <w:uiPriority w:val="32"/>
    <w:qFormat/>
    <w:rsid w:val="00650219"/>
    <w:rPr>
      <w:rFonts w:ascii="Calibri" w:hAnsi="Calibri" w:cs="Calibri"/>
      <w:b/>
      <w:bCs/>
      <w:caps w:val="0"/>
      <w:smallCaps/>
      <w:color w:val="1F4E79" w:themeColor="accent1" w:themeShade="80"/>
      <w:spacing w:val="5"/>
    </w:rPr>
  </w:style>
  <w:style w:type="character" w:styleId="Ttulodellibro">
    <w:name w:val="Book Title"/>
    <w:basedOn w:val="Fuentedeprrafopredeter"/>
    <w:uiPriority w:val="33"/>
    <w:qFormat/>
    <w:rsid w:val="00650219"/>
    <w:rPr>
      <w:rFonts w:ascii="Calibri" w:hAnsi="Calibri" w:cs="Calibri"/>
      <w:b/>
      <w:bCs/>
      <w:i/>
      <w:iCs/>
      <w:spacing w:val="5"/>
    </w:rPr>
  </w:style>
  <w:style w:type="character" w:styleId="Hipervnculo">
    <w:name w:val="Hyperlink"/>
    <w:basedOn w:val="Fuentedeprrafopredeter"/>
    <w:uiPriority w:val="99"/>
    <w:unhideWhenUsed/>
    <w:rsid w:val="00650219"/>
    <w:rPr>
      <w:rFonts w:ascii="Calibri" w:hAnsi="Calibri" w:cs="Calibri"/>
      <w:color w:val="1F4E79" w:themeColor="accent1" w:themeShade="80"/>
      <w:u w:val="single"/>
    </w:rPr>
  </w:style>
  <w:style w:type="character" w:styleId="Hipervnculovisitado">
    <w:name w:val="FollowedHyperlink"/>
    <w:basedOn w:val="Fuentedeprrafopredeter"/>
    <w:uiPriority w:val="99"/>
    <w:unhideWhenUsed/>
    <w:rsid w:val="00650219"/>
    <w:rPr>
      <w:rFonts w:ascii="Calibri" w:hAnsi="Calibri" w:cs="Calibri"/>
      <w:color w:val="954F72" w:themeColor="followedHyperlink"/>
      <w:u w:val="single"/>
    </w:rPr>
  </w:style>
  <w:style w:type="paragraph" w:styleId="Descripcin">
    <w:name w:val="caption"/>
    <w:basedOn w:val="Normal"/>
    <w:next w:val="Normal"/>
    <w:uiPriority w:val="35"/>
    <w:unhideWhenUsed/>
    <w:qFormat/>
    <w:rsid w:val="00650219"/>
    <w:pPr>
      <w:spacing w:after="200"/>
    </w:pPr>
    <w:rPr>
      <w:rFonts w:ascii="Calibri" w:hAnsi="Calibri" w:cs="Calibri"/>
      <w:i/>
      <w:iCs/>
      <w:color w:val="44546A" w:themeColor="text2"/>
      <w:sz w:val="22"/>
      <w:szCs w:val="18"/>
      <w:lang w:val="es-ES" w:eastAsia="en-US"/>
    </w:rPr>
  </w:style>
  <w:style w:type="paragraph" w:styleId="Textodeglobo">
    <w:name w:val="Balloon Text"/>
    <w:basedOn w:val="Normal"/>
    <w:link w:val="TextodegloboCar"/>
    <w:uiPriority w:val="99"/>
    <w:semiHidden/>
    <w:unhideWhenUsed/>
    <w:rsid w:val="00650219"/>
    <w:rPr>
      <w:rFonts w:ascii="Segoe UI" w:hAnsi="Segoe UI" w:cs="Segoe UI"/>
      <w:szCs w:val="18"/>
    </w:rPr>
  </w:style>
  <w:style w:type="character" w:customStyle="1" w:styleId="TextodegloboCar">
    <w:name w:val="Texto de globo Car"/>
    <w:basedOn w:val="Fuentedeprrafopredeter"/>
    <w:link w:val="Textodeglobo"/>
    <w:uiPriority w:val="99"/>
    <w:semiHidden/>
    <w:rsid w:val="00650219"/>
    <w:rPr>
      <w:rFonts w:ascii="Segoe UI" w:hAnsi="Segoe UI" w:cs="Segoe UI"/>
      <w:szCs w:val="18"/>
    </w:rPr>
  </w:style>
  <w:style w:type="paragraph" w:styleId="Textodebloque">
    <w:name w:val="Block Text"/>
    <w:basedOn w:val="Normal"/>
    <w:uiPriority w:val="99"/>
    <w:semiHidden/>
    <w:unhideWhenUsed/>
    <w:rsid w:val="00650219"/>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Textoindependiente3">
    <w:name w:val="Body Text 3"/>
    <w:basedOn w:val="Normal"/>
    <w:link w:val="Textoindependiente3Car"/>
    <w:uiPriority w:val="99"/>
    <w:semiHidden/>
    <w:unhideWhenUsed/>
    <w:rsid w:val="00650219"/>
    <w:pPr>
      <w:spacing w:after="120"/>
    </w:pPr>
    <w:rPr>
      <w:szCs w:val="16"/>
    </w:rPr>
  </w:style>
  <w:style w:type="character" w:customStyle="1" w:styleId="Textoindependiente3Car">
    <w:name w:val="Texto independiente 3 Car"/>
    <w:basedOn w:val="Fuentedeprrafopredeter"/>
    <w:link w:val="Textoindependiente3"/>
    <w:uiPriority w:val="99"/>
    <w:semiHidden/>
    <w:rsid w:val="00650219"/>
    <w:rPr>
      <w:rFonts w:ascii="Calibri" w:hAnsi="Calibri" w:cs="Calibri"/>
      <w:szCs w:val="16"/>
    </w:rPr>
  </w:style>
  <w:style w:type="paragraph" w:styleId="Sangra3detindependiente">
    <w:name w:val="Body Text Indent 3"/>
    <w:basedOn w:val="Normal"/>
    <w:link w:val="Sangra3detindependienteCar"/>
    <w:uiPriority w:val="99"/>
    <w:semiHidden/>
    <w:unhideWhenUsed/>
    <w:rsid w:val="00650219"/>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50219"/>
    <w:rPr>
      <w:rFonts w:ascii="Calibri" w:hAnsi="Calibri" w:cs="Calibri"/>
      <w:szCs w:val="16"/>
    </w:rPr>
  </w:style>
  <w:style w:type="character" w:styleId="Refdecomentario">
    <w:name w:val="annotation reference"/>
    <w:basedOn w:val="Fuentedeprrafopredeter"/>
    <w:uiPriority w:val="99"/>
    <w:semiHidden/>
    <w:unhideWhenUsed/>
    <w:rsid w:val="00650219"/>
    <w:rPr>
      <w:rFonts w:ascii="Calibri" w:hAnsi="Calibri" w:cs="Calibri"/>
      <w:sz w:val="22"/>
      <w:szCs w:val="16"/>
    </w:rPr>
  </w:style>
  <w:style w:type="paragraph" w:styleId="Textocomentario">
    <w:name w:val="annotation text"/>
    <w:basedOn w:val="Normal"/>
    <w:link w:val="TextocomentarioCar"/>
    <w:uiPriority w:val="99"/>
    <w:semiHidden/>
    <w:unhideWhenUsed/>
    <w:rsid w:val="00650219"/>
    <w:rPr>
      <w:szCs w:val="20"/>
    </w:rPr>
  </w:style>
  <w:style w:type="character" w:customStyle="1" w:styleId="TextocomentarioCar">
    <w:name w:val="Texto comentario Car"/>
    <w:basedOn w:val="Fuentedeprrafopredeter"/>
    <w:link w:val="Textocomentario"/>
    <w:uiPriority w:val="99"/>
    <w:semiHidden/>
    <w:rsid w:val="00650219"/>
    <w:rPr>
      <w:rFonts w:ascii="Calibri" w:hAnsi="Calibri" w:cs="Calibri"/>
      <w:szCs w:val="20"/>
    </w:rPr>
  </w:style>
  <w:style w:type="paragraph" w:styleId="Asuntodelcomentario">
    <w:name w:val="annotation subject"/>
    <w:basedOn w:val="Textocomentario"/>
    <w:next w:val="Textocomentario"/>
    <w:link w:val="AsuntodelcomentarioCar"/>
    <w:uiPriority w:val="99"/>
    <w:semiHidden/>
    <w:unhideWhenUsed/>
    <w:rsid w:val="00650219"/>
    <w:rPr>
      <w:b/>
      <w:bCs/>
    </w:rPr>
  </w:style>
  <w:style w:type="character" w:customStyle="1" w:styleId="AsuntodelcomentarioCar">
    <w:name w:val="Asunto del comentario Car"/>
    <w:basedOn w:val="TextocomentarioCar"/>
    <w:link w:val="Asuntodelcomentario"/>
    <w:uiPriority w:val="99"/>
    <w:semiHidden/>
    <w:rsid w:val="00650219"/>
    <w:rPr>
      <w:rFonts w:ascii="Calibri" w:hAnsi="Calibri" w:cs="Calibri"/>
      <w:b/>
      <w:bCs/>
      <w:szCs w:val="20"/>
    </w:rPr>
  </w:style>
  <w:style w:type="paragraph" w:styleId="Mapadeldocumento">
    <w:name w:val="Document Map"/>
    <w:basedOn w:val="Normal"/>
    <w:link w:val="MapadeldocumentoCar"/>
    <w:uiPriority w:val="99"/>
    <w:semiHidden/>
    <w:unhideWhenUsed/>
    <w:rsid w:val="00650219"/>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50219"/>
    <w:rPr>
      <w:rFonts w:ascii="Segoe UI" w:hAnsi="Segoe UI" w:cs="Segoe UI"/>
      <w:szCs w:val="16"/>
    </w:rPr>
  </w:style>
  <w:style w:type="paragraph" w:styleId="Textonotaalfinal">
    <w:name w:val="endnote text"/>
    <w:basedOn w:val="Normal"/>
    <w:link w:val="TextonotaalfinalCar"/>
    <w:uiPriority w:val="99"/>
    <w:semiHidden/>
    <w:unhideWhenUsed/>
    <w:rsid w:val="00650219"/>
    <w:rPr>
      <w:szCs w:val="20"/>
    </w:rPr>
  </w:style>
  <w:style w:type="character" w:customStyle="1" w:styleId="TextonotaalfinalCar">
    <w:name w:val="Texto nota al final Car"/>
    <w:basedOn w:val="Fuentedeprrafopredeter"/>
    <w:link w:val="Textonotaalfinal"/>
    <w:uiPriority w:val="99"/>
    <w:semiHidden/>
    <w:rsid w:val="00650219"/>
    <w:rPr>
      <w:rFonts w:ascii="Calibri" w:hAnsi="Calibri" w:cs="Calibri"/>
      <w:szCs w:val="20"/>
    </w:rPr>
  </w:style>
  <w:style w:type="paragraph" w:styleId="Remitedesobre">
    <w:name w:val="envelope return"/>
    <w:basedOn w:val="Normal"/>
    <w:uiPriority w:val="99"/>
    <w:semiHidden/>
    <w:unhideWhenUsed/>
    <w:rsid w:val="00650219"/>
    <w:rPr>
      <w:rFonts w:ascii="Calibri Light" w:eastAsiaTheme="majorEastAsia" w:hAnsi="Calibri Light" w:cs="Calibri Light"/>
      <w:szCs w:val="20"/>
    </w:rPr>
  </w:style>
  <w:style w:type="paragraph" w:styleId="Textonotapie">
    <w:name w:val="footnote text"/>
    <w:basedOn w:val="Normal"/>
    <w:link w:val="TextonotapieCar"/>
    <w:uiPriority w:val="99"/>
    <w:semiHidden/>
    <w:unhideWhenUsed/>
    <w:rsid w:val="00650219"/>
    <w:rPr>
      <w:szCs w:val="20"/>
    </w:rPr>
  </w:style>
  <w:style w:type="character" w:customStyle="1" w:styleId="TextonotapieCar">
    <w:name w:val="Texto nota pie Car"/>
    <w:basedOn w:val="Fuentedeprrafopredeter"/>
    <w:link w:val="Textonotapie"/>
    <w:uiPriority w:val="99"/>
    <w:semiHidden/>
    <w:rsid w:val="00650219"/>
    <w:rPr>
      <w:rFonts w:ascii="Calibri" w:hAnsi="Calibri" w:cs="Calibri"/>
      <w:szCs w:val="20"/>
    </w:rPr>
  </w:style>
  <w:style w:type="character" w:styleId="CdigoHTML">
    <w:name w:val="HTML Code"/>
    <w:basedOn w:val="Fuentedeprrafopredeter"/>
    <w:uiPriority w:val="99"/>
    <w:semiHidden/>
    <w:unhideWhenUsed/>
    <w:rsid w:val="00650219"/>
    <w:rPr>
      <w:rFonts w:ascii="Consolas" w:hAnsi="Consolas" w:cs="Calibri"/>
      <w:sz w:val="22"/>
      <w:szCs w:val="20"/>
    </w:rPr>
  </w:style>
  <w:style w:type="character" w:styleId="TecladoHTML">
    <w:name w:val="HTML Keyboard"/>
    <w:basedOn w:val="Fuentedeprrafopredeter"/>
    <w:uiPriority w:val="99"/>
    <w:semiHidden/>
    <w:unhideWhenUsed/>
    <w:rsid w:val="00650219"/>
    <w:rPr>
      <w:rFonts w:ascii="Consolas" w:hAnsi="Consolas" w:cs="Calibri"/>
      <w:sz w:val="22"/>
      <w:szCs w:val="20"/>
    </w:rPr>
  </w:style>
  <w:style w:type="paragraph" w:styleId="HTMLconformatoprevio">
    <w:name w:val="HTML Preformatted"/>
    <w:basedOn w:val="Normal"/>
    <w:link w:val="HTMLconformatoprevioCar"/>
    <w:uiPriority w:val="99"/>
    <w:semiHidden/>
    <w:unhideWhenUsed/>
    <w:rsid w:val="00650219"/>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50219"/>
    <w:rPr>
      <w:rFonts w:ascii="Consolas" w:hAnsi="Consolas" w:cs="Calibri"/>
      <w:szCs w:val="20"/>
    </w:rPr>
  </w:style>
  <w:style w:type="character" w:styleId="MquinadeescribirHTML">
    <w:name w:val="HTML Typewriter"/>
    <w:basedOn w:val="Fuentedeprrafopredeter"/>
    <w:uiPriority w:val="99"/>
    <w:semiHidden/>
    <w:unhideWhenUsed/>
    <w:rsid w:val="00650219"/>
    <w:rPr>
      <w:rFonts w:ascii="Consolas" w:hAnsi="Consolas" w:cs="Calibri"/>
      <w:sz w:val="22"/>
      <w:szCs w:val="20"/>
    </w:rPr>
  </w:style>
  <w:style w:type="paragraph" w:styleId="Textomacro">
    <w:name w:val="macro"/>
    <w:link w:val="TextomacroCar"/>
    <w:uiPriority w:val="99"/>
    <w:semiHidden/>
    <w:unhideWhenUsed/>
    <w:rsid w:val="00650219"/>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omacroCar">
    <w:name w:val="Texto macro Car"/>
    <w:basedOn w:val="Fuentedeprrafopredeter"/>
    <w:link w:val="Textomacro"/>
    <w:uiPriority w:val="99"/>
    <w:semiHidden/>
    <w:rsid w:val="00650219"/>
    <w:rPr>
      <w:rFonts w:ascii="Consolas" w:hAnsi="Consolas" w:cs="Calibri"/>
      <w:szCs w:val="20"/>
    </w:rPr>
  </w:style>
  <w:style w:type="paragraph" w:styleId="Textosinformato">
    <w:name w:val="Plain Text"/>
    <w:basedOn w:val="Normal"/>
    <w:link w:val="TextosinformatoCar"/>
    <w:uiPriority w:val="99"/>
    <w:semiHidden/>
    <w:unhideWhenUsed/>
    <w:rsid w:val="00650219"/>
    <w:rPr>
      <w:rFonts w:ascii="Consolas" w:hAnsi="Consolas"/>
      <w:szCs w:val="21"/>
    </w:rPr>
  </w:style>
  <w:style w:type="character" w:customStyle="1" w:styleId="TextosinformatoCar">
    <w:name w:val="Texto sin formato Car"/>
    <w:basedOn w:val="Fuentedeprrafopredeter"/>
    <w:link w:val="Textosinformato"/>
    <w:uiPriority w:val="99"/>
    <w:semiHidden/>
    <w:rsid w:val="00650219"/>
    <w:rPr>
      <w:rFonts w:ascii="Consolas" w:hAnsi="Consolas" w:cs="Calibri"/>
      <w:szCs w:val="21"/>
    </w:rPr>
  </w:style>
  <w:style w:type="character" w:styleId="Textodelmarcadordeposicin">
    <w:name w:val="Placeholder Text"/>
    <w:basedOn w:val="Fuentedeprrafopredeter"/>
    <w:uiPriority w:val="99"/>
    <w:semiHidden/>
    <w:rsid w:val="00650219"/>
    <w:rPr>
      <w:rFonts w:ascii="Calibri" w:hAnsi="Calibri" w:cs="Calibri"/>
      <w:color w:val="3B3838" w:themeColor="background2" w:themeShade="40"/>
    </w:rPr>
  </w:style>
  <w:style w:type="paragraph" w:styleId="Encabezado">
    <w:name w:val="header"/>
    <w:basedOn w:val="Normal"/>
    <w:link w:val="EncabezadoCar"/>
    <w:uiPriority w:val="99"/>
    <w:unhideWhenUsed/>
    <w:rsid w:val="00650219"/>
    <w:rPr>
      <w:rFonts w:ascii="Calibri" w:hAnsi="Calibri" w:cs="Calibri"/>
      <w:sz w:val="22"/>
      <w:szCs w:val="22"/>
      <w:lang w:val="es-ES" w:eastAsia="en-US"/>
    </w:rPr>
  </w:style>
  <w:style w:type="character" w:customStyle="1" w:styleId="EncabezadoCar">
    <w:name w:val="Encabezado Car"/>
    <w:basedOn w:val="Fuentedeprrafopredeter"/>
    <w:link w:val="Encabezado"/>
    <w:uiPriority w:val="99"/>
    <w:rsid w:val="00650219"/>
    <w:rPr>
      <w:rFonts w:ascii="Calibri" w:hAnsi="Calibri" w:cs="Calibri"/>
    </w:rPr>
  </w:style>
  <w:style w:type="paragraph" w:styleId="Piedepgina">
    <w:name w:val="footer"/>
    <w:basedOn w:val="Normal"/>
    <w:link w:val="PiedepginaCar"/>
    <w:uiPriority w:val="99"/>
    <w:unhideWhenUsed/>
    <w:rsid w:val="00650219"/>
    <w:rPr>
      <w:rFonts w:ascii="Calibri" w:hAnsi="Calibri" w:cs="Calibri"/>
      <w:sz w:val="22"/>
      <w:szCs w:val="22"/>
      <w:lang w:val="es-ES" w:eastAsia="en-US"/>
    </w:rPr>
  </w:style>
  <w:style w:type="character" w:customStyle="1" w:styleId="PiedepginaCar">
    <w:name w:val="Pie de página Car"/>
    <w:basedOn w:val="Fuentedeprrafopredeter"/>
    <w:link w:val="Piedepgina"/>
    <w:uiPriority w:val="99"/>
    <w:rsid w:val="00650219"/>
    <w:rPr>
      <w:rFonts w:ascii="Calibri" w:hAnsi="Calibri" w:cs="Calibri"/>
    </w:rPr>
  </w:style>
  <w:style w:type="paragraph" w:styleId="TDC9">
    <w:name w:val="toc 9"/>
    <w:basedOn w:val="Normal"/>
    <w:next w:val="Normal"/>
    <w:autoRedefine/>
    <w:uiPriority w:val="39"/>
    <w:semiHidden/>
    <w:unhideWhenUsed/>
    <w:rsid w:val="00650219"/>
    <w:pPr>
      <w:spacing w:after="120"/>
      <w:ind w:left="1757"/>
    </w:pPr>
  </w:style>
  <w:style w:type="character" w:customStyle="1" w:styleId="Mencionar1">
    <w:name w:val="Mencionar1"/>
    <w:basedOn w:val="Fuentedeprrafopredeter"/>
    <w:uiPriority w:val="99"/>
    <w:semiHidden/>
    <w:unhideWhenUsed/>
    <w:rsid w:val="00650219"/>
    <w:rPr>
      <w:rFonts w:ascii="Calibri" w:hAnsi="Calibri" w:cs="Calibri"/>
      <w:color w:val="2B579A"/>
      <w:shd w:val="clear" w:color="auto" w:fill="E1DFDD"/>
    </w:rPr>
  </w:style>
  <w:style w:type="numbering" w:styleId="111111">
    <w:name w:val="Outline List 2"/>
    <w:basedOn w:val="Sinlista"/>
    <w:uiPriority w:val="99"/>
    <w:semiHidden/>
    <w:unhideWhenUsed/>
    <w:rsid w:val="00650219"/>
    <w:pPr>
      <w:numPr>
        <w:numId w:val="24"/>
      </w:numPr>
    </w:pPr>
  </w:style>
  <w:style w:type="numbering" w:styleId="1ai">
    <w:name w:val="Outline List 1"/>
    <w:basedOn w:val="Sinlista"/>
    <w:uiPriority w:val="99"/>
    <w:semiHidden/>
    <w:unhideWhenUsed/>
    <w:rsid w:val="00650219"/>
    <w:pPr>
      <w:numPr>
        <w:numId w:val="25"/>
      </w:numPr>
    </w:pPr>
  </w:style>
  <w:style w:type="character" w:styleId="VariableHTML">
    <w:name w:val="HTML Variable"/>
    <w:basedOn w:val="Fuentedeprrafopredeter"/>
    <w:uiPriority w:val="99"/>
    <w:semiHidden/>
    <w:unhideWhenUsed/>
    <w:rsid w:val="00650219"/>
    <w:rPr>
      <w:rFonts w:ascii="Calibri" w:hAnsi="Calibri" w:cs="Calibri"/>
      <w:i/>
      <w:iCs/>
    </w:rPr>
  </w:style>
  <w:style w:type="paragraph" w:styleId="DireccinHTML">
    <w:name w:val="HTML Address"/>
    <w:basedOn w:val="Normal"/>
    <w:link w:val="DireccinHTMLCar"/>
    <w:uiPriority w:val="99"/>
    <w:semiHidden/>
    <w:unhideWhenUsed/>
    <w:rsid w:val="00650219"/>
    <w:rPr>
      <w:i/>
      <w:iCs/>
    </w:rPr>
  </w:style>
  <w:style w:type="character" w:customStyle="1" w:styleId="DireccinHTMLCar">
    <w:name w:val="Dirección HTML Car"/>
    <w:basedOn w:val="Fuentedeprrafopredeter"/>
    <w:link w:val="DireccinHTML"/>
    <w:uiPriority w:val="99"/>
    <w:semiHidden/>
    <w:rsid w:val="00650219"/>
    <w:rPr>
      <w:rFonts w:ascii="Calibri" w:hAnsi="Calibri" w:cs="Calibri"/>
      <w:i/>
      <w:iCs/>
    </w:rPr>
  </w:style>
  <w:style w:type="character" w:styleId="DefinicinHTML">
    <w:name w:val="HTML Definition"/>
    <w:basedOn w:val="Fuentedeprrafopredeter"/>
    <w:uiPriority w:val="99"/>
    <w:semiHidden/>
    <w:unhideWhenUsed/>
    <w:rsid w:val="00650219"/>
    <w:rPr>
      <w:rFonts w:ascii="Calibri" w:hAnsi="Calibri" w:cs="Calibri"/>
      <w:i/>
      <w:iCs/>
    </w:rPr>
  </w:style>
  <w:style w:type="character" w:styleId="CitaHTML">
    <w:name w:val="HTML Cite"/>
    <w:basedOn w:val="Fuentedeprrafopredeter"/>
    <w:uiPriority w:val="99"/>
    <w:semiHidden/>
    <w:unhideWhenUsed/>
    <w:rsid w:val="00650219"/>
    <w:rPr>
      <w:rFonts w:ascii="Calibri" w:hAnsi="Calibri" w:cs="Calibri"/>
      <w:i/>
      <w:iCs/>
    </w:rPr>
  </w:style>
  <w:style w:type="character" w:styleId="EjemplodeHTML">
    <w:name w:val="HTML Sample"/>
    <w:basedOn w:val="Fuentedeprrafopredeter"/>
    <w:uiPriority w:val="99"/>
    <w:semiHidden/>
    <w:unhideWhenUsed/>
    <w:rsid w:val="00650219"/>
    <w:rPr>
      <w:rFonts w:ascii="Consolas" w:hAnsi="Consolas" w:cs="Calibri"/>
      <w:sz w:val="24"/>
      <w:szCs w:val="24"/>
    </w:rPr>
  </w:style>
  <w:style w:type="character" w:styleId="AcrnimoHTML">
    <w:name w:val="HTML Acronym"/>
    <w:basedOn w:val="Fuentedeprrafopredeter"/>
    <w:uiPriority w:val="99"/>
    <w:semiHidden/>
    <w:unhideWhenUsed/>
    <w:rsid w:val="00650219"/>
    <w:rPr>
      <w:rFonts w:ascii="Calibri" w:hAnsi="Calibri" w:cs="Calibri"/>
    </w:rPr>
  </w:style>
  <w:style w:type="paragraph" w:styleId="TDC1">
    <w:name w:val="toc 1"/>
    <w:basedOn w:val="Normal"/>
    <w:next w:val="Normal"/>
    <w:autoRedefine/>
    <w:uiPriority w:val="39"/>
    <w:unhideWhenUsed/>
    <w:rsid w:val="00650219"/>
    <w:pPr>
      <w:spacing w:after="100"/>
    </w:pPr>
  </w:style>
  <w:style w:type="paragraph" w:styleId="TDC2">
    <w:name w:val="toc 2"/>
    <w:basedOn w:val="Normal"/>
    <w:next w:val="Normal"/>
    <w:autoRedefine/>
    <w:uiPriority w:val="39"/>
    <w:unhideWhenUsed/>
    <w:rsid w:val="00650219"/>
    <w:pPr>
      <w:spacing w:after="100"/>
      <w:ind w:left="220"/>
    </w:pPr>
    <w:rPr>
      <w:rFonts w:ascii="Calibri" w:hAnsi="Calibri" w:cs="Calibri"/>
      <w:sz w:val="22"/>
      <w:szCs w:val="22"/>
      <w:lang w:val="es-ES" w:eastAsia="en-US"/>
    </w:rPr>
  </w:style>
  <w:style w:type="paragraph" w:styleId="TDC3">
    <w:name w:val="toc 3"/>
    <w:basedOn w:val="Normal"/>
    <w:next w:val="Normal"/>
    <w:autoRedefine/>
    <w:uiPriority w:val="39"/>
    <w:unhideWhenUsed/>
    <w:rsid w:val="00650219"/>
    <w:pPr>
      <w:spacing w:after="100"/>
      <w:ind w:left="440"/>
    </w:pPr>
  </w:style>
  <w:style w:type="paragraph" w:styleId="TDC4">
    <w:name w:val="toc 4"/>
    <w:basedOn w:val="Normal"/>
    <w:next w:val="Normal"/>
    <w:autoRedefine/>
    <w:uiPriority w:val="39"/>
    <w:semiHidden/>
    <w:unhideWhenUsed/>
    <w:rsid w:val="00650219"/>
    <w:pPr>
      <w:spacing w:after="100"/>
      <w:ind w:left="660"/>
    </w:pPr>
  </w:style>
  <w:style w:type="paragraph" w:styleId="TDC5">
    <w:name w:val="toc 5"/>
    <w:basedOn w:val="Normal"/>
    <w:next w:val="Normal"/>
    <w:autoRedefine/>
    <w:uiPriority w:val="39"/>
    <w:semiHidden/>
    <w:unhideWhenUsed/>
    <w:rsid w:val="00650219"/>
    <w:pPr>
      <w:spacing w:after="100"/>
      <w:ind w:left="880"/>
    </w:pPr>
  </w:style>
  <w:style w:type="paragraph" w:styleId="TDC6">
    <w:name w:val="toc 6"/>
    <w:basedOn w:val="Normal"/>
    <w:next w:val="Normal"/>
    <w:autoRedefine/>
    <w:uiPriority w:val="39"/>
    <w:semiHidden/>
    <w:unhideWhenUsed/>
    <w:rsid w:val="00650219"/>
    <w:pPr>
      <w:spacing w:after="100"/>
      <w:ind w:left="1100"/>
    </w:pPr>
  </w:style>
  <w:style w:type="paragraph" w:styleId="TDC7">
    <w:name w:val="toc 7"/>
    <w:basedOn w:val="Normal"/>
    <w:next w:val="Normal"/>
    <w:autoRedefine/>
    <w:uiPriority w:val="39"/>
    <w:semiHidden/>
    <w:unhideWhenUsed/>
    <w:rsid w:val="00650219"/>
    <w:pPr>
      <w:spacing w:after="100"/>
      <w:ind w:left="1320"/>
    </w:pPr>
  </w:style>
  <w:style w:type="paragraph" w:styleId="TDC8">
    <w:name w:val="toc 8"/>
    <w:basedOn w:val="Normal"/>
    <w:next w:val="Normal"/>
    <w:autoRedefine/>
    <w:uiPriority w:val="39"/>
    <w:semiHidden/>
    <w:unhideWhenUsed/>
    <w:rsid w:val="00650219"/>
    <w:pPr>
      <w:spacing w:after="100"/>
      <w:ind w:left="1540"/>
    </w:pPr>
  </w:style>
  <w:style w:type="paragraph" w:styleId="TtuloTDC">
    <w:name w:val="TOC Heading"/>
    <w:basedOn w:val="Ttulo1"/>
    <w:next w:val="Normal"/>
    <w:uiPriority w:val="39"/>
    <w:unhideWhenUsed/>
    <w:qFormat/>
    <w:rsid w:val="00650219"/>
    <w:pPr>
      <w:outlineLvl w:val="9"/>
    </w:pPr>
    <w:rPr>
      <w:color w:val="2E74B5" w:themeColor="accent1" w:themeShade="BF"/>
    </w:rPr>
  </w:style>
  <w:style w:type="table" w:styleId="Tablaprofesional">
    <w:name w:val="Table Professional"/>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65021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650219"/>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650219"/>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650219"/>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650219"/>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650219"/>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amedia1-nfasis6">
    <w:name w:val="Medium List 1 Accent 6"/>
    <w:basedOn w:val="Tablanormal"/>
    <w:uiPriority w:val="65"/>
    <w:semiHidden/>
    <w:unhideWhenUsed/>
    <w:rsid w:val="00650219"/>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65021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65021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650219"/>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650219"/>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650219"/>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650219"/>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650219"/>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65021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65021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650219"/>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650219"/>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650219"/>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650219"/>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media1-nfasis6">
    <w:name w:val="Medium Grid 1 Accent 6"/>
    <w:basedOn w:val="Tablanormal"/>
    <w:uiPriority w:val="67"/>
    <w:semiHidden/>
    <w:unhideWhenUsed/>
    <w:rsid w:val="00650219"/>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Cuadrculamedia3-nfasis6">
    <w:name w:val="Medium Grid 3 Accent 6"/>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650219"/>
  </w:style>
  <w:style w:type="character" w:customStyle="1" w:styleId="Hashtag1">
    <w:name w:val="Hashtag1"/>
    <w:basedOn w:val="Fuentedeprrafopredeter"/>
    <w:uiPriority w:val="99"/>
    <w:semiHidden/>
    <w:unhideWhenUsed/>
    <w:rsid w:val="00650219"/>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650219"/>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rPr>
  </w:style>
  <w:style w:type="character" w:customStyle="1" w:styleId="EncabezadodemensajeCar">
    <w:name w:val="Encabezado de mensaje Car"/>
    <w:basedOn w:val="Fuentedeprrafopredeter"/>
    <w:link w:val="Encabezadodemensaje"/>
    <w:uiPriority w:val="99"/>
    <w:semiHidden/>
    <w:rsid w:val="00650219"/>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65021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650219"/>
    <w:pPr>
      <w:ind w:left="360" w:hanging="360"/>
      <w:contextualSpacing/>
    </w:pPr>
  </w:style>
  <w:style w:type="paragraph" w:styleId="Lista2">
    <w:name w:val="List 2"/>
    <w:basedOn w:val="Normal"/>
    <w:uiPriority w:val="99"/>
    <w:semiHidden/>
    <w:unhideWhenUsed/>
    <w:rsid w:val="00650219"/>
    <w:pPr>
      <w:ind w:left="720" w:hanging="360"/>
      <w:contextualSpacing/>
    </w:pPr>
  </w:style>
  <w:style w:type="paragraph" w:styleId="Lista3">
    <w:name w:val="List 3"/>
    <w:basedOn w:val="Normal"/>
    <w:uiPriority w:val="99"/>
    <w:semiHidden/>
    <w:unhideWhenUsed/>
    <w:rsid w:val="00650219"/>
    <w:pPr>
      <w:ind w:left="1080" w:hanging="360"/>
      <w:contextualSpacing/>
    </w:pPr>
  </w:style>
  <w:style w:type="paragraph" w:styleId="Lista4">
    <w:name w:val="List 4"/>
    <w:basedOn w:val="Normal"/>
    <w:uiPriority w:val="99"/>
    <w:semiHidden/>
    <w:unhideWhenUsed/>
    <w:rsid w:val="00650219"/>
    <w:pPr>
      <w:ind w:left="1440" w:hanging="360"/>
      <w:contextualSpacing/>
    </w:pPr>
  </w:style>
  <w:style w:type="paragraph" w:styleId="Lista5">
    <w:name w:val="List 5"/>
    <w:basedOn w:val="Normal"/>
    <w:uiPriority w:val="99"/>
    <w:semiHidden/>
    <w:unhideWhenUsed/>
    <w:rsid w:val="00650219"/>
    <w:pPr>
      <w:ind w:left="1800" w:hanging="360"/>
      <w:contextualSpacing/>
    </w:pPr>
  </w:style>
  <w:style w:type="table" w:styleId="Tablaconlista1">
    <w:name w:val="Table List 1"/>
    <w:basedOn w:val="Tablanormal"/>
    <w:uiPriority w:val="99"/>
    <w:semiHidden/>
    <w:unhideWhenUsed/>
    <w:rsid w:val="0065021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65021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65021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65021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65021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65021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650219"/>
    <w:pPr>
      <w:spacing w:after="120"/>
      <w:ind w:left="360"/>
      <w:contextualSpacing/>
    </w:pPr>
  </w:style>
  <w:style w:type="paragraph" w:styleId="Continuarlista2">
    <w:name w:val="List Continue 2"/>
    <w:basedOn w:val="Normal"/>
    <w:uiPriority w:val="99"/>
    <w:semiHidden/>
    <w:unhideWhenUsed/>
    <w:rsid w:val="00650219"/>
    <w:pPr>
      <w:spacing w:after="120"/>
      <w:ind w:left="720"/>
      <w:contextualSpacing/>
    </w:pPr>
  </w:style>
  <w:style w:type="paragraph" w:styleId="Continuarlista3">
    <w:name w:val="List Continue 3"/>
    <w:basedOn w:val="Normal"/>
    <w:uiPriority w:val="99"/>
    <w:semiHidden/>
    <w:unhideWhenUsed/>
    <w:rsid w:val="00650219"/>
    <w:pPr>
      <w:spacing w:after="120"/>
      <w:ind w:left="1080"/>
      <w:contextualSpacing/>
    </w:pPr>
  </w:style>
  <w:style w:type="paragraph" w:styleId="Continuarlista4">
    <w:name w:val="List Continue 4"/>
    <w:basedOn w:val="Normal"/>
    <w:uiPriority w:val="99"/>
    <w:semiHidden/>
    <w:unhideWhenUsed/>
    <w:rsid w:val="00650219"/>
    <w:pPr>
      <w:spacing w:after="120"/>
      <w:ind w:left="1440"/>
      <w:contextualSpacing/>
    </w:pPr>
  </w:style>
  <w:style w:type="paragraph" w:styleId="Continuarlista5">
    <w:name w:val="List Continue 5"/>
    <w:basedOn w:val="Normal"/>
    <w:uiPriority w:val="99"/>
    <w:semiHidden/>
    <w:unhideWhenUsed/>
    <w:rsid w:val="00650219"/>
    <w:pPr>
      <w:spacing w:after="120"/>
      <w:ind w:left="1800"/>
      <w:contextualSpacing/>
    </w:pPr>
  </w:style>
  <w:style w:type="paragraph" w:styleId="Prrafodelista">
    <w:name w:val="List Paragraph"/>
    <w:basedOn w:val="Normal"/>
    <w:uiPriority w:val="1"/>
    <w:unhideWhenUsed/>
    <w:qFormat/>
    <w:rsid w:val="00650219"/>
    <w:pPr>
      <w:ind w:left="720"/>
      <w:contextualSpacing/>
    </w:pPr>
    <w:rPr>
      <w:rFonts w:ascii="Calibri" w:hAnsi="Calibri" w:cs="Calibri"/>
      <w:sz w:val="22"/>
      <w:szCs w:val="22"/>
      <w:lang w:val="es-ES" w:eastAsia="en-US"/>
    </w:rPr>
  </w:style>
  <w:style w:type="paragraph" w:styleId="Listaconnmeros">
    <w:name w:val="List Number"/>
    <w:basedOn w:val="Normal"/>
    <w:uiPriority w:val="99"/>
    <w:semiHidden/>
    <w:unhideWhenUsed/>
    <w:rsid w:val="00650219"/>
    <w:pPr>
      <w:numPr>
        <w:numId w:val="13"/>
      </w:numPr>
      <w:contextualSpacing/>
    </w:pPr>
  </w:style>
  <w:style w:type="paragraph" w:styleId="Listaconnmeros2">
    <w:name w:val="List Number 2"/>
    <w:basedOn w:val="Normal"/>
    <w:uiPriority w:val="99"/>
    <w:semiHidden/>
    <w:unhideWhenUsed/>
    <w:rsid w:val="00650219"/>
    <w:pPr>
      <w:numPr>
        <w:numId w:val="14"/>
      </w:numPr>
      <w:contextualSpacing/>
    </w:pPr>
  </w:style>
  <w:style w:type="paragraph" w:styleId="Listaconnmeros3">
    <w:name w:val="List Number 3"/>
    <w:basedOn w:val="Normal"/>
    <w:uiPriority w:val="99"/>
    <w:semiHidden/>
    <w:unhideWhenUsed/>
    <w:rsid w:val="00650219"/>
    <w:pPr>
      <w:numPr>
        <w:numId w:val="15"/>
      </w:numPr>
      <w:contextualSpacing/>
    </w:pPr>
  </w:style>
  <w:style w:type="paragraph" w:styleId="Listaconnmeros4">
    <w:name w:val="List Number 4"/>
    <w:basedOn w:val="Normal"/>
    <w:uiPriority w:val="99"/>
    <w:semiHidden/>
    <w:unhideWhenUsed/>
    <w:rsid w:val="00650219"/>
    <w:pPr>
      <w:numPr>
        <w:numId w:val="16"/>
      </w:numPr>
      <w:contextualSpacing/>
    </w:pPr>
  </w:style>
  <w:style w:type="paragraph" w:styleId="Listaconnmeros5">
    <w:name w:val="List Number 5"/>
    <w:basedOn w:val="Normal"/>
    <w:uiPriority w:val="99"/>
    <w:semiHidden/>
    <w:unhideWhenUsed/>
    <w:rsid w:val="00650219"/>
    <w:pPr>
      <w:numPr>
        <w:numId w:val="17"/>
      </w:numPr>
      <w:contextualSpacing/>
    </w:pPr>
  </w:style>
  <w:style w:type="paragraph" w:styleId="Listaconvietas">
    <w:name w:val="List Bullet"/>
    <w:basedOn w:val="Normal"/>
    <w:uiPriority w:val="99"/>
    <w:semiHidden/>
    <w:unhideWhenUsed/>
    <w:rsid w:val="00650219"/>
    <w:pPr>
      <w:numPr>
        <w:numId w:val="8"/>
      </w:numPr>
      <w:contextualSpacing/>
    </w:pPr>
  </w:style>
  <w:style w:type="paragraph" w:styleId="Listaconvietas2">
    <w:name w:val="List Bullet 2"/>
    <w:basedOn w:val="Normal"/>
    <w:uiPriority w:val="99"/>
    <w:semiHidden/>
    <w:unhideWhenUsed/>
    <w:rsid w:val="00650219"/>
    <w:pPr>
      <w:numPr>
        <w:numId w:val="9"/>
      </w:numPr>
      <w:contextualSpacing/>
    </w:pPr>
  </w:style>
  <w:style w:type="paragraph" w:styleId="Listaconvietas3">
    <w:name w:val="List Bullet 3"/>
    <w:basedOn w:val="Normal"/>
    <w:uiPriority w:val="99"/>
    <w:semiHidden/>
    <w:unhideWhenUsed/>
    <w:rsid w:val="00650219"/>
    <w:pPr>
      <w:numPr>
        <w:numId w:val="10"/>
      </w:numPr>
      <w:contextualSpacing/>
    </w:pPr>
  </w:style>
  <w:style w:type="paragraph" w:styleId="Listaconvietas4">
    <w:name w:val="List Bullet 4"/>
    <w:basedOn w:val="Normal"/>
    <w:uiPriority w:val="99"/>
    <w:semiHidden/>
    <w:unhideWhenUsed/>
    <w:rsid w:val="00650219"/>
    <w:pPr>
      <w:numPr>
        <w:numId w:val="11"/>
      </w:numPr>
      <w:contextualSpacing/>
    </w:pPr>
  </w:style>
  <w:style w:type="paragraph" w:styleId="Listaconvietas5">
    <w:name w:val="List Bullet 5"/>
    <w:basedOn w:val="Normal"/>
    <w:uiPriority w:val="99"/>
    <w:semiHidden/>
    <w:unhideWhenUsed/>
    <w:rsid w:val="00650219"/>
    <w:pPr>
      <w:numPr>
        <w:numId w:val="12"/>
      </w:numPr>
      <w:contextualSpacing/>
    </w:pPr>
  </w:style>
  <w:style w:type="table" w:styleId="Tablaclsica1">
    <w:name w:val="Table Classic 1"/>
    <w:basedOn w:val="Tablanormal"/>
    <w:uiPriority w:val="99"/>
    <w:semiHidden/>
    <w:unhideWhenUsed/>
    <w:rsid w:val="0065021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65021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65021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65021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650219"/>
  </w:style>
  <w:style w:type="character" w:styleId="Refdenotaalfinal">
    <w:name w:val="endnote reference"/>
    <w:basedOn w:val="Fuentedeprrafopredeter"/>
    <w:uiPriority w:val="99"/>
    <w:semiHidden/>
    <w:unhideWhenUsed/>
    <w:rsid w:val="00650219"/>
    <w:rPr>
      <w:rFonts w:ascii="Calibri" w:hAnsi="Calibri" w:cs="Calibri"/>
      <w:vertAlign w:val="superscript"/>
    </w:rPr>
  </w:style>
  <w:style w:type="paragraph" w:styleId="Textoconsangra">
    <w:name w:val="table of authorities"/>
    <w:basedOn w:val="Normal"/>
    <w:next w:val="Normal"/>
    <w:uiPriority w:val="99"/>
    <w:semiHidden/>
    <w:unhideWhenUsed/>
    <w:rsid w:val="00650219"/>
    <w:pPr>
      <w:ind w:left="220" w:hanging="220"/>
    </w:pPr>
  </w:style>
  <w:style w:type="paragraph" w:styleId="Encabezadodelista">
    <w:name w:val="toa heading"/>
    <w:basedOn w:val="Normal"/>
    <w:next w:val="Normal"/>
    <w:uiPriority w:val="99"/>
    <w:semiHidden/>
    <w:unhideWhenUsed/>
    <w:rsid w:val="00650219"/>
    <w:pPr>
      <w:spacing w:before="120"/>
    </w:pPr>
    <w:rPr>
      <w:rFonts w:ascii="Calibri Light" w:eastAsiaTheme="majorEastAsia" w:hAnsi="Calibri Light" w:cs="Calibri Light"/>
      <w:b/>
      <w:bCs/>
    </w:rPr>
  </w:style>
  <w:style w:type="table" w:styleId="Listavistosa">
    <w:name w:val="Colorful List"/>
    <w:basedOn w:val="Tablanormal"/>
    <w:uiPriority w:val="72"/>
    <w:semiHidden/>
    <w:unhideWhenUsed/>
    <w:rsid w:val="0065021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650219"/>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650219"/>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650219"/>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650219"/>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650219"/>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avistosa-nfasis6">
    <w:name w:val="Colorful List Accent 6"/>
    <w:basedOn w:val="Tablanormal"/>
    <w:uiPriority w:val="72"/>
    <w:rsid w:val="00650219"/>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65021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65021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65021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650219"/>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650219"/>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650219"/>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650219"/>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vistosa-nfasis6">
    <w:name w:val="Colorful Grid Accent 6"/>
    <w:basedOn w:val="Tablanormal"/>
    <w:uiPriority w:val="73"/>
    <w:rsid w:val="00650219"/>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Direccinsobre">
    <w:name w:val="envelope address"/>
    <w:basedOn w:val="Normal"/>
    <w:uiPriority w:val="99"/>
    <w:semiHidden/>
    <w:unhideWhenUsed/>
    <w:rsid w:val="00650219"/>
    <w:pPr>
      <w:framePr w:w="7920" w:h="1980" w:hRule="exact" w:hSpace="180" w:wrap="auto" w:hAnchor="page" w:xAlign="center" w:yAlign="bottom"/>
      <w:ind w:left="2880"/>
    </w:pPr>
    <w:rPr>
      <w:rFonts w:ascii="Calibri Light" w:eastAsiaTheme="majorEastAsia" w:hAnsi="Calibri Light" w:cs="Calibri Light"/>
    </w:rPr>
  </w:style>
  <w:style w:type="numbering" w:styleId="ArtculoSeccin">
    <w:name w:val="Outline List 3"/>
    <w:basedOn w:val="Sinlista"/>
    <w:uiPriority w:val="99"/>
    <w:semiHidden/>
    <w:unhideWhenUsed/>
    <w:rsid w:val="00650219"/>
    <w:pPr>
      <w:numPr>
        <w:numId w:val="26"/>
      </w:numPr>
    </w:pPr>
  </w:style>
  <w:style w:type="table" w:customStyle="1" w:styleId="Tablanormal11">
    <w:name w:val="Tabla normal 11"/>
    <w:basedOn w:val="Tablanormal"/>
    <w:uiPriority w:val="41"/>
    <w:rsid w:val="006502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65021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rsid w:val="006502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6502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6502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qFormat/>
    <w:rsid w:val="00650219"/>
    <w:rPr>
      <w:rFonts w:ascii="Calibri" w:hAnsi="Calibri" w:cs="Calibri"/>
    </w:rPr>
  </w:style>
  <w:style w:type="paragraph" w:styleId="Fecha">
    <w:name w:val="Date"/>
    <w:basedOn w:val="Normal"/>
    <w:next w:val="Normal"/>
    <w:link w:val="FechaCar"/>
    <w:uiPriority w:val="99"/>
    <w:semiHidden/>
    <w:unhideWhenUsed/>
    <w:rsid w:val="00650219"/>
  </w:style>
  <w:style w:type="character" w:customStyle="1" w:styleId="FechaCar">
    <w:name w:val="Fecha Car"/>
    <w:basedOn w:val="Fuentedeprrafopredeter"/>
    <w:link w:val="Fecha"/>
    <w:uiPriority w:val="99"/>
    <w:semiHidden/>
    <w:rsid w:val="00650219"/>
    <w:rPr>
      <w:rFonts w:ascii="Calibri" w:hAnsi="Calibri" w:cs="Calibri"/>
    </w:rPr>
  </w:style>
  <w:style w:type="paragraph" w:styleId="NormalWeb">
    <w:name w:val="Normal (Web)"/>
    <w:basedOn w:val="Normal"/>
    <w:uiPriority w:val="99"/>
    <w:semiHidden/>
    <w:unhideWhenUsed/>
    <w:rsid w:val="00650219"/>
  </w:style>
  <w:style w:type="character" w:customStyle="1" w:styleId="Hipervnculointeligente1">
    <w:name w:val="Hipervínculo inteligente1"/>
    <w:basedOn w:val="Fuentedeprrafopredeter"/>
    <w:uiPriority w:val="99"/>
    <w:semiHidden/>
    <w:unhideWhenUsed/>
    <w:rsid w:val="00650219"/>
    <w:rPr>
      <w:rFonts w:ascii="Calibri" w:hAnsi="Calibri" w:cs="Calibri"/>
      <w:u w:val="dotted"/>
    </w:rPr>
  </w:style>
  <w:style w:type="character" w:customStyle="1" w:styleId="Mencinsinresolver1">
    <w:name w:val="Mención sin resolver1"/>
    <w:basedOn w:val="Fuentedeprrafopredeter"/>
    <w:uiPriority w:val="99"/>
    <w:semiHidden/>
    <w:unhideWhenUsed/>
    <w:rsid w:val="00650219"/>
    <w:rPr>
      <w:rFonts w:ascii="Calibri" w:hAnsi="Calibri" w:cs="Calibri"/>
      <w:color w:val="605E5C"/>
      <w:shd w:val="clear" w:color="auto" w:fill="E1DFDD"/>
    </w:rPr>
  </w:style>
  <w:style w:type="paragraph" w:styleId="Textoindependiente">
    <w:name w:val="Body Text"/>
    <w:basedOn w:val="Normal"/>
    <w:link w:val="TextoindependienteCar"/>
    <w:uiPriority w:val="99"/>
    <w:unhideWhenUsed/>
    <w:rsid w:val="00650219"/>
    <w:pPr>
      <w:spacing w:after="120"/>
    </w:pPr>
  </w:style>
  <w:style w:type="character" w:customStyle="1" w:styleId="TextoindependienteCar">
    <w:name w:val="Texto independiente Car"/>
    <w:basedOn w:val="Fuentedeprrafopredeter"/>
    <w:link w:val="Textoindependiente"/>
    <w:uiPriority w:val="99"/>
    <w:rsid w:val="00650219"/>
    <w:rPr>
      <w:rFonts w:ascii="Calibri" w:hAnsi="Calibri" w:cs="Calibri"/>
    </w:rPr>
  </w:style>
  <w:style w:type="paragraph" w:styleId="Textoindependiente2">
    <w:name w:val="Body Text 2"/>
    <w:basedOn w:val="Normal"/>
    <w:link w:val="Textoindependiente2Car"/>
    <w:uiPriority w:val="99"/>
    <w:semiHidden/>
    <w:unhideWhenUsed/>
    <w:rsid w:val="00650219"/>
    <w:pPr>
      <w:spacing w:after="120" w:line="480" w:lineRule="auto"/>
    </w:pPr>
  </w:style>
  <w:style w:type="character" w:customStyle="1" w:styleId="Textoindependiente2Car">
    <w:name w:val="Texto independiente 2 Car"/>
    <w:basedOn w:val="Fuentedeprrafopredeter"/>
    <w:link w:val="Textoindependiente2"/>
    <w:uiPriority w:val="99"/>
    <w:semiHidden/>
    <w:rsid w:val="00650219"/>
    <w:rPr>
      <w:rFonts w:ascii="Calibri" w:hAnsi="Calibri" w:cs="Calibri"/>
    </w:rPr>
  </w:style>
  <w:style w:type="paragraph" w:styleId="Sangradetextonormal">
    <w:name w:val="Body Text Indent"/>
    <w:basedOn w:val="Normal"/>
    <w:link w:val="SangradetextonormalCar"/>
    <w:uiPriority w:val="99"/>
    <w:semiHidden/>
    <w:unhideWhenUsed/>
    <w:rsid w:val="00650219"/>
    <w:pPr>
      <w:spacing w:after="120"/>
      <w:ind w:left="360"/>
    </w:pPr>
  </w:style>
  <w:style w:type="character" w:customStyle="1" w:styleId="SangradetextonormalCar">
    <w:name w:val="Sangría de texto normal Car"/>
    <w:basedOn w:val="Fuentedeprrafopredeter"/>
    <w:link w:val="Sangradetextonormal"/>
    <w:uiPriority w:val="99"/>
    <w:semiHidden/>
    <w:rsid w:val="00650219"/>
    <w:rPr>
      <w:rFonts w:ascii="Calibri" w:hAnsi="Calibri" w:cs="Calibri"/>
    </w:rPr>
  </w:style>
  <w:style w:type="paragraph" w:styleId="Sangra2detindependiente">
    <w:name w:val="Body Text Indent 2"/>
    <w:basedOn w:val="Normal"/>
    <w:link w:val="Sangra2detindependienteCar"/>
    <w:uiPriority w:val="99"/>
    <w:semiHidden/>
    <w:unhideWhenUsed/>
    <w:rsid w:val="0065021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50219"/>
    <w:rPr>
      <w:rFonts w:ascii="Calibri" w:hAnsi="Calibri" w:cs="Calibri"/>
    </w:rPr>
  </w:style>
  <w:style w:type="paragraph" w:styleId="Textoindependienteprimerasangra">
    <w:name w:val="Body Text First Indent"/>
    <w:basedOn w:val="Textoindependiente"/>
    <w:link w:val="TextoindependienteprimerasangraCar"/>
    <w:uiPriority w:val="99"/>
    <w:semiHidden/>
    <w:unhideWhenUsed/>
    <w:rsid w:val="00650219"/>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650219"/>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650219"/>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50219"/>
    <w:rPr>
      <w:rFonts w:ascii="Calibri" w:hAnsi="Calibri" w:cs="Calibri"/>
    </w:rPr>
  </w:style>
  <w:style w:type="paragraph" w:styleId="Sangranormal">
    <w:name w:val="Normal Indent"/>
    <w:basedOn w:val="Normal"/>
    <w:uiPriority w:val="99"/>
    <w:semiHidden/>
    <w:unhideWhenUsed/>
    <w:rsid w:val="00650219"/>
    <w:pPr>
      <w:ind w:left="720"/>
    </w:pPr>
  </w:style>
  <w:style w:type="paragraph" w:styleId="Encabezadodenota">
    <w:name w:val="Note Heading"/>
    <w:basedOn w:val="Normal"/>
    <w:next w:val="Normal"/>
    <w:link w:val="EncabezadodenotaCar"/>
    <w:uiPriority w:val="99"/>
    <w:semiHidden/>
    <w:unhideWhenUsed/>
    <w:rsid w:val="00650219"/>
  </w:style>
  <w:style w:type="character" w:customStyle="1" w:styleId="EncabezadodenotaCar">
    <w:name w:val="Encabezado de nota Car"/>
    <w:basedOn w:val="Fuentedeprrafopredeter"/>
    <w:link w:val="Encabezadodenota"/>
    <w:uiPriority w:val="99"/>
    <w:semiHidden/>
    <w:rsid w:val="00650219"/>
    <w:rPr>
      <w:rFonts w:ascii="Calibri" w:hAnsi="Calibri" w:cs="Calibri"/>
    </w:rPr>
  </w:style>
  <w:style w:type="table" w:styleId="Tablamoderna">
    <w:name w:val="Table Contemporary"/>
    <w:basedOn w:val="Tablanormal"/>
    <w:uiPriority w:val="99"/>
    <w:semiHidden/>
    <w:unhideWhenUsed/>
    <w:rsid w:val="0065021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65021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65021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650219"/>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650219"/>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650219"/>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650219"/>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aclara-nfasis6">
    <w:name w:val="Light List Accent 6"/>
    <w:basedOn w:val="Tablanormal"/>
    <w:uiPriority w:val="61"/>
    <w:semiHidden/>
    <w:unhideWhenUsed/>
    <w:rsid w:val="0065021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65021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650219"/>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650219"/>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650219"/>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650219"/>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65021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Sombreadoclaro-nfasis6">
    <w:name w:val="Light Shading Accent 6"/>
    <w:basedOn w:val="Tablanormal"/>
    <w:uiPriority w:val="60"/>
    <w:semiHidden/>
    <w:unhideWhenUsed/>
    <w:rsid w:val="00650219"/>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65021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65021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650219"/>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650219"/>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650219"/>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650219"/>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semiHidden/>
    <w:unhideWhenUsed/>
    <w:rsid w:val="0065021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65021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650219"/>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650219"/>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650219"/>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650219"/>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650219"/>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aoscura-nfasis6">
    <w:name w:val="Dark List Accent 6"/>
    <w:basedOn w:val="Tablanormal"/>
    <w:uiPriority w:val="70"/>
    <w:rsid w:val="00650219"/>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Tabladelista1clara1">
    <w:name w:val="Tabla de lista 1 clara1"/>
    <w:basedOn w:val="Tablanormal"/>
    <w:uiPriority w:val="46"/>
    <w:rsid w:val="0065021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1clara-nfasis11">
    <w:name w:val="Tabla de lista 1 clara - Énfasis 11"/>
    <w:basedOn w:val="Tablanormal"/>
    <w:uiPriority w:val="46"/>
    <w:rsid w:val="00650219"/>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1clara-nfasis21">
    <w:name w:val="Tabla de lista 1 clara - Énfasis 21"/>
    <w:basedOn w:val="Tablanormal"/>
    <w:uiPriority w:val="46"/>
    <w:rsid w:val="00650219"/>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1clara-nfasis31">
    <w:name w:val="Tabla de lista 1 clara - Énfasis 31"/>
    <w:basedOn w:val="Tablanormal"/>
    <w:uiPriority w:val="46"/>
    <w:rsid w:val="00650219"/>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1clara-nfasis41">
    <w:name w:val="Tabla de lista 1 clara - Énfasis 41"/>
    <w:basedOn w:val="Tablanormal"/>
    <w:uiPriority w:val="46"/>
    <w:rsid w:val="00650219"/>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1clara-nfasis51">
    <w:name w:val="Tabla de lista 1 clara - Énfasis 51"/>
    <w:basedOn w:val="Tablanormal"/>
    <w:uiPriority w:val="46"/>
    <w:rsid w:val="00650219"/>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lista1clara-nfasis61">
    <w:name w:val="Tabla de lista 1 clara - Énfasis 61"/>
    <w:basedOn w:val="Tablanormal"/>
    <w:uiPriority w:val="46"/>
    <w:rsid w:val="00650219"/>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21">
    <w:name w:val="Tabla de lista 21"/>
    <w:basedOn w:val="Tablanormal"/>
    <w:uiPriority w:val="47"/>
    <w:rsid w:val="00650219"/>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11">
    <w:name w:val="Tabla de lista 2 - Énfasis 11"/>
    <w:basedOn w:val="Tablanormal"/>
    <w:uiPriority w:val="47"/>
    <w:rsid w:val="00650219"/>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2-nfasis21">
    <w:name w:val="Tabla de lista 2 - Énfasis 21"/>
    <w:basedOn w:val="Tablanormal"/>
    <w:uiPriority w:val="47"/>
    <w:rsid w:val="00650219"/>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nfasis31">
    <w:name w:val="Tabla de lista 2 - Énfasis 31"/>
    <w:basedOn w:val="Tablanormal"/>
    <w:uiPriority w:val="47"/>
    <w:rsid w:val="00650219"/>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2-nfasis41">
    <w:name w:val="Tabla de lista 2 - Énfasis 41"/>
    <w:basedOn w:val="Tablanormal"/>
    <w:uiPriority w:val="47"/>
    <w:rsid w:val="00650219"/>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2-nfasis51">
    <w:name w:val="Tabla de lista 2 - Énfasis 51"/>
    <w:basedOn w:val="Tablanormal"/>
    <w:uiPriority w:val="47"/>
    <w:rsid w:val="00650219"/>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lista2-nfasis61">
    <w:name w:val="Tabla de lista 2 - Énfasis 61"/>
    <w:basedOn w:val="Tablanormal"/>
    <w:uiPriority w:val="47"/>
    <w:rsid w:val="00650219"/>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31">
    <w:name w:val="Tabla de lista 31"/>
    <w:basedOn w:val="Tablanormal"/>
    <w:uiPriority w:val="48"/>
    <w:rsid w:val="0065021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adelista3-nfasis11">
    <w:name w:val="Tabla de lista 3 - Énfasis 11"/>
    <w:basedOn w:val="Tablanormal"/>
    <w:uiPriority w:val="48"/>
    <w:rsid w:val="0065021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Tabladelista3-nfasis21">
    <w:name w:val="Tabla de lista 3 - Énfasis 21"/>
    <w:basedOn w:val="Tablanormal"/>
    <w:uiPriority w:val="48"/>
    <w:rsid w:val="00650219"/>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3-nfasis31">
    <w:name w:val="Tabla de lista 3 - Énfasis 31"/>
    <w:basedOn w:val="Tablanormal"/>
    <w:uiPriority w:val="48"/>
    <w:rsid w:val="0065021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delista3-nfasis41">
    <w:name w:val="Tabla de lista 3 - Énfasis 41"/>
    <w:basedOn w:val="Tablanormal"/>
    <w:uiPriority w:val="48"/>
    <w:rsid w:val="00650219"/>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Tabladelista3-nfasis51">
    <w:name w:val="Tabla de lista 3 - Énfasis 51"/>
    <w:basedOn w:val="Tablanormal"/>
    <w:uiPriority w:val="48"/>
    <w:rsid w:val="0065021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adelista3-nfasis61">
    <w:name w:val="Tabla de lista 3 - Énfasis 61"/>
    <w:basedOn w:val="Tablanormal"/>
    <w:uiPriority w:val="48"/>
    <w:rsid w:val="0065021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delista41">
    <w:name w:val="Tabla de lista 41"/>
    <w:basedOn w:val="Tablanormal"/>
    <w:uiPriority w:val="49"/>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4-nfasis11">
    <w:name w:val="Tabla de lista 4 - Énfasis 11"/>
    <w:basedOn w:val="Tablanormal"/>
    <w:uiPriority w:val="49"/>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4-nfasis21">
    <w:name w:val="Tabla de lista 4 - Énfasis 21"/>
    <w:basedOn w:val="Tablanormal"/>
    <w:uiPriority w:val="49"/>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4-nfasis41">
    <w:name w:val="Tabla de lista 4 - Énfasis 41"/>
    <w:basedOn w:val="Tablanormal"/>
    <w:uiPriority w:val="49"/>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4-nfasis51">
    <w:name w:val="Tabla de lista 4 - Énfasis 51"/>
    <w:basedOn w:val="Tablanormal"/>
    <w:uiPriority w:val="49"/>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lista4-nfasis61">
    <w:name w:val="Tabla de lista 4 - Énfasis 61"/>
    <w:basedOn w:val="Tablanormal"/>
    <w:uiPriority w:val="49"/>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5oscura1">
    <w:name w:val="Tabla de lista 5 oscura1"/>
    <w:basedOn w:val="Tablanormal"/>
    <w:uiPriority w:val="50"/>
    <w:rsid w:val="00650219"/>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11">
    <w:name w:val="Tabla de lista 5 oscura - Énfasis 11"/>
    <w:basedOn w:val="Tablanormal"/>
    <w:uiPriority w:val="50"/>
    <w:rsid w:val="00650219"/>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21">
    <w:name w:val="Tabla de lista 5 oscura - Énfasis 21"/>
    <w:basedOn w:val="Tablanormal"/>
    <w:uiPriority w:val="50"/>
    <w:rsid w:val="00650219"/>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31">
    <w:name w:val="Tabla de lista 5 oscura - Énfasis 31"/>
    <w:basedOn w:val="Tablanormal"/>
    <w:uiPriority w:val="50"/>
    <w:rsid w:val="00650219"/>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41">
    <w:name w:val="Tabla de lista 5 oscura - Énfasis 41"/>
    <w:basedOn w:val="Tablanormal"/>
    <w:uiPriority w:val="50"/>
    <w:rsid w:val="00650219"/>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51">
    <w:name w:val="Tabla de lista 5 oscura - Énfasis 51"/>
    <w:basedOn w:val="Tablanormal"/>
    <w:uiPriority w:val="50"/>
    <w:rsid w:val="00650219"/>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61">
    <w:name w:val="Tabla de lista 5 oscura - Énfasis 61"/>
    <w:basedOn w:val="Tablanormal"/>
    <w:uiPriority w:val="50"/>
    <w:rsid w:val="00650219"/>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6concolores1">
    <w:name w:val="Tabla de lista 6 con colores1"/>
    <w:basedOn w:val="Tablanormal"/>
    <w:uiPriority w:val="51"/>
    <w:rsid w:val="0065021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6concolores-nfasis11">
    <w:name w:val="Tabla de lista 6 con colores - Énfasis 11"/>
    <w:basedOn w:val="Tablanormal"/>
    <w:uiPriority w:val="51"/>
    <w:rsid w:val="00650219"/>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6concolores-nfasis21">
    <w:name w:val="Tabla de lista 6 con colores - Énfasis 21"/>
    <w:basedOn w:val="Tablanormal"/>
    <w:uiPriority w:val="51"/>
    <w:rsid w:val="00650219"/>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6concolores-nfasis31">
    <w:name w:val="Tabla de lista 6 con colores - Énfasis 31"/>
    <w:basedOn w:val="Tablanormal"/>
    <w:uiPriority w:val="51"/>
    <w:rsid w:val="00650219"/>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6concolores-nfasis41">
    <w:name w:val="Tabla de lista 6 con colores - Énfasis 41"/>
    <w:basedOn w:val="Tablanormal"/>
    <w:uiPriority w:val="51"/>
    <w:rsid w:val="00650219"/>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6concolores-nfasis51">
    <w:name w:val="Tabla de lista 6 con colores - Énfasis 51"/>
    <w:basedOn w:val="Tablanormal"/>
    <w:uiPriority w:val="51"/>
    <w:rsid w:val="00650219"/>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lista6concolores-nfasis61">
    <w:name w:val="Tabla de lista 6 con colores - Énfasis 61"/>
    <w:basedOn w:val="Tablanormal"/>
    <w:uiPriority w:val="51"/>
    <w:rsid w:val="00650219"/>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7concolores1">
    <w:name w:val="Tabla de lista 7 con colores1"/>
    <w:basedOn w:val="Tablanormal"/>
    <w:uiPriority w:val="52"/>
    <w:rsid w:val="006502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11">
    <w:name w:val="Tabla de lista 7 con colores - Énfasis 11"/>
    <w:basedOn w:val="Tablanormal"/>
    <w:uiPriority w:val="52"/>
    <w:rsid w:val="00650219"/>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21">
    <w:name w:val="Tabla de lista 7 con colores - Énfasis 21"/>
    <w:basedOn w:val="Tablanormal"/>
    <w:uiPriority w:val="52"/>
    <w:rsid w:val="00650219"/>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31">
    <w:name w:val="Tabla de lista 7 con colores - Énfasis 31"/>
    <w:basedOn w:val="Tablanormal"/>
    <w:uiPriority w:val="52"/>
    <w:rsid w:val="00650219"/>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41">
    <w:name w:val="Tabla de lista 7 con colores - Énfasis 41"/>
    <w:basedOn w:val="Tablanormal"/>
    <w:uiPriority w:val="52"/>
    <w:rsid w:val="00650219"/>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51">
    <w:name w:val="Tabla de lista 7 con colores - Énfasis 51"/>
    <w:basedOn w:val="Tablanormal"/>
    <w:uiPriority w:val="52"/>
    <w:rsid w:val="00650219"/>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61">
    <w:name w:val="Tabla de lista 7 con colores - Énfasis 61"/>
    <w:basedOn w:val="Tablanormal"/>
    <w:uiPriority w:val="52"/>
    <w:rsid w:val="00650219"/>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650219"/>
  </w:style>
  <w:style w:type="character" w:customStyle="1" w:styleId="FirmadecorreoelectrnicoCar">
    <w:name w:val="Firma de correo electrónico Car"/>
    <w:basedOn w:val="Fuentedeprrafopredeter"/>
    <w:link w:val="Firmadecorreoelectrnico"/>
    <w:uiPriority w:val="99"/>
    <w:semiHidden/>
    <w:rsid w:val="00650219"/>
    <w:rPr>
      <w:rFonts w:ascii="Calibri" w:hAnsi="Calibri" w:cs="Calibri"/>
    </w:rPr>
  </w:style>
  <w:style w:type="paragraph" w:styleId="Saludo">
    <w:name w:val="Salutation"/>
    <w:basedOn w:val="Normal"/>
    <w:next w:val="Normal"/>
    <w:link w:val="SaludoCar"/>
    <w:uiPriority w:val="99"/>
    <w:semiHidden/>
    <w:unhideWhenUsed/>
    <w:rsid w:val="00650219"/>
  </w:style>
  <w:style w:type="character" w:customStyle="1" w:styleId="SaludoCar">
    <w:name w:val="Saludo Car"/>
    <w:basedOn w:val="Fuentedeprrafopredeter"/>
    <w:link w:val="Saludo"/>
    <w:uiPriority w:val="99"/>
    <w:semiHidden/>
    <w:rsid w:val="00650219"/>
    <w:rPr>
      <w:rFonts w:ascii="Calibri" w:hAnsi="Calibri" w:cs="Calibri"/>
    </w:rPr>
  </w:style>
  <w:style w:type="table" w:styleId="Tablaconcolumnas1">
    <w:name w:val="Table Columns 1"/>
    <w:basedOn w:val="Tablanormal"/>
    <w:uiPriority w:val="99"/>
    <w:semiHidden/>
    <w:unhideWhenUsed/>
    <w:rsid w:val="0065021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65021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65021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65021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65021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650219"/>
    <w:pPr>
      <w:ind w:left="4320"/>
    </w:pPr>
  </w:style>
  <w:style w:type="character" w:customStyle="1" w:styleId="FirmaCar">
    <w:name w:val="Firma Car"/>
    <w:basedOn w:val="Fuentedeprrafopredeter"/>
    <w:link w:val="Firma"/>
    <w:uiPriority w:val="99"/>
    <w:semiHidden/>
    <w:rsid w:val="00650219"/>
    <w:rPr>
      <w:rFonts w:ascii="Calibri" w:hAnsi="Calibri" w:cs="Calibri"/>
    </w:rPr>
  </w:style>
  <w:style w:type="table" w:styleId="Tablabsica1">
    <w:name w:val="Table Simple 1"/>
    <w:basedOn w:val="Tablanormal"/>
    <w:uiPriority w:val="99"/>
    <w:semiHidden/>
    <w:unhideWhenUsed/>
    <w:rsid w:val="0065021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65021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65021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rsid w:val="0065021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650219"/>
    <w:pPr>
      <w:ind w:left="220" w:hanging="220"/>
    </w:pPr>
  </w:style>
  <w:style w:type="paragraph" w:styleId="ndice2">
    <w:name w:val="index 2"/>
    <w:basedOn w:val="Normal"/>
    <w:next w:val="Normal"/>
    <w:autoRedefine/>
    <w:uiPriority w:val="99"/>
    <w:semiHidden/>
    <w:unhideWhenUsed/>
    <w:rsid w:val="00650219"/>
    <w:pPr>
      <w:ind w:left="440" w:hanging="220"/>
    </w:pPr>
  </w:style>
  <w:style w:type="paragraph" w:styleId="ndice3">
    <w:name w:val="index 3"/>
    <w:basedOn w:val="Normal"/>
    <w:next w:val="Normal"/>
    <w:autoRedefine/>
    <w:uiPriority w:val="99"/>
    <w:semiHidden/>
    <w:unhideWhenUsed/>
    <w:rsid w:val="00650219"/>
    <w:pPr>
      <w:ind w:left="660" w:hanging="220"/>
    </w:pPr>
  </w:style>
  <w:style w:type="paragraph" w:styleId="ndice4">
    <w:name w:val="index 4"/>
    <w:basedOn w:val="Normal"/>
    <w:next w:val="Normal"/>
    <w:autoRedefine/>
    <w:uiPriority w:val="99"/>
    <w:semiHidden/>
    <w:unhideWhenUsed/>
    <w:rsid w:val="00650219"/>
    <w:pPr>
      <w:ind w:left="880" w:hanging="220"/>
    </w:pPr>
  </w:style>
  <w:style w:type="paragraph" w:styleId="ndice5">
    <w:name w:val="index 5"/>
    <w:basedOn w:val="Normal"/>
    <w:next w:val="Normal"/>
    <w:autoRedefine/>
    <w:uiPriority w:val="99"/>
    <w:semiHidden/>
    <w:unhideWhenUsed/>
    <w:rsid w:val="00650219"/>
    <w:pPr>
      <w:ind w:left="1100" w:hanging="220"/>
    </w:pPr>
  </w:style>
  <w:style w:type="paragraph" w:styleId="ndice6">
    <w:name w:val="index 6"/>
    <w:basedOn w:val="Normal"/>
    <w:next w:val="Normal"/>
    <w:autoRedefine/>
    <w:uiPriority w:val="99"/>
    <w:semiHidden/>
    <w:unhideWhenUsed/>
    <w:rsid w:val="00650219"/>
    <w:pPr>
      <w:ind w:left="1320" w:hanging="220"/>
    </w:pPr>
  </w:style>
  <w:style w:type="paragraph" w:styleId="ndice7">
    <w:name w:val="index 7"/>
    <w:basedOn w:val="Normal"/>
    <w:next w:val="Normal"/>
    <w:autoRedefine/>
    <w:uiPriority w:val="99"/>
    <w:semiHidden/>
    <w:unhideWhenUsed/>
    <w:rsid w:val="00650219"/>
    <w:pPr>
      <w:ind w:left="1540" w:hanging="220"/>
    </w:pPr>
  </w:style>
  <w:style w:type="paragraph" w:styleId="ndice8">
    <w:name w:val="index 8"/>
    <w:basedOn w:val="Normal"/>
    <w:next w:val="Normal"/>
    <w:autoRedefine/>
    <w:uiPriority w:val="99"/>
    <w:semiHidden/>
    <w:unhideWhenUsed/>
    <w:rsid w:val="00650219"/>
    <w:pPr>
      <w:ind w:left="1760" w:hanging="220"/>
    </w:pPr>
  </w:style>
  <w:style w:type="paragraph" w:styleId="ndice9">
    <w:name w:val="index 9"/>
    <w:basedOn w:val="Normal"/>
    <w:next w:val="Normal"/>
    <w:autoRedefine/>
    <w:uiPriority w:val="99"/>
    <w:semiHidden/>
    <w:unhideWhenUsed/>
    <w:rsid w:val="00650219"/>
    <w:pPr>
      <w:ind w:left="1980" w:hanging="220"/>
    </w:pPr>
  </w:style>
  <w:style w:type="paragraph" w:styleId="Ttulodendice">
    <w:name w:val="index heading"/>
    <w:basedOn w:val="Normal"/>
    <w:next w:val="ndice1"/>
    <w:uiPriority w:val="99"/>
    <w:semiHidden/>
    <w:unhideWhenUsed/>
    <w:rsid w:val="00650219"/>
    <w:rPr>
      <w:rFonts w:ascii="Calibri Light" w:eastAsiaTheme="majorEastAsia" w:hAnsi="Calibri Light" w:cs="Calibri Light"/>
      <w:b/>
      <w:bCs/>
    </w:rPr>
  </w:style>
  <w:style w:type="paragraph" w:styleId="Cierre">
    <w:name w:val="Closing"/>
    <w:basedOn w:val="Normal"/>
    <w:link w:val="CierreCar"/>
    <w:uiPriority w:val="99"/>
    <w:semiHidden/>
    <w:unhideWhenUsed/>
    <w:rsid w:val="00650219"/>
    <w:pPr>
      <w:ind w:left="4320"/>
    </w:pPr>
  </w:style>
  <w:style w:type="character" w:customStyle="1" w:styleId="CierreCar">
    <w:name w:val="Cierre Car"/>
    <w:basedOn w:val="Fuentedeprrafopredeter"/>
    <w:link w:val="Cierre"/>
    <w:uiPriority w:val="99"/>
    <w:semiHidden/>
    <w:rsid w:val="00650219"/>
    <w:rPr>
      <w:rFonts w:ascii="Calibri" w:hAnsi="Calibri" w:cs="Calibri"/>
    </w:rPr>
  </w:style>
  <w:style w:type="table" w:styleId="Tablaconcuadrcula">
    <w:name w:val="Table Grid"/>
    <w:basedOn w:val="Tablanormal"/>
    <w:uiPriority w:val="39"/>
    <w:rsid w:val="00650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65021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65021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65021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65021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65021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aconcuadrculaclara1">
    <w:name w:val="Tabla con cuadrícula clara1"/>
    <w:basedOn w:val="Tablanormal"/>
    <w:uiPriority w:val="40"/>
    <w:rsid w:val="006502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clara1">
    <w:name w:val="Tabla con cuadrícula 1 clara1"/>
    <w:basedOn w:val="Tablanormal"/>
    <w:uiPriority w:val="46"/>
    <w:rsid w:val="006502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1clara-nfasis11">
    <w:name w:val="Tabla con cuadrícula 1 clara - Énfasis 11"/>
    <w:basedOn w:val="Tablanormal"/>
    <w:uiPriority w:val="46"/>
    <w:rsid w:val="006502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65021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Tablaconcuadrcula1clara-nfasis31">
    <w:name w:val="Tabla con cuadrícula 1 clara - Énfasis 31"/>
    <w:basedOn w:val="Tablanormal"/>
    <w:uiPriority w:val="46"/>
    <w:rsid w:val="0065021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1clara-nfasis41">
    <w:name w:val="Tabla con cuadrícula 1 clara - Énfasis 41"/>
    <w:basedOn w:val="Tablanormal"/>
    <w:uiPriority w:val="46"/>
    <w:rsid w:val="0065021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blaconcuadrcula1clara-nfasis51">
    <w:name w:val="Tabla con cuadrícula 1 clara - Énfasis 51"/>
    <w:basedOn w:val="Tablanormal"/>
    <w:uiPriority w:val="46"/>
    <w:rsid w:val="0065021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concuadrcula1clara-nfasis61">
    <w:name w:val="Tabla con cuadrícula 1 clara - Énfasis 61"/>
    <w:basedOn w:val="Tablanormal"/>
    <w:uiPriority w:val="46"/>
    <w:rsid w:val="0065021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decuadrcula21">
    <w:name w:val="Tabla de cuadrícula 21"/>
    <w:basedOn w:val="Tablanormal"/>
    <w:uiPriority w:val="47"/>
    <w:rsid w:val="0065021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2-nfasis11">
    <w:name w:val="Tabla con cuadrícula 2 - Énfasis 11"/>
    <w:basedOn w:val="Tablanormal"/>
    <w:uiPriority w:val="47"/>
    <w:rsid w:val="00650219"/>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concuadrcula2-nfasis21">
    <w:name w:val="Tabla con cuadrícula 2 - Énfasis 21"/>
    <w:basedOn w:val="Tablanormal"/>
    <w:uiPriority w:val="47"/>
    <w:rsid w:val="0065021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2-nfasis31">
    <w:name w:val="Tabla con cuadrícula 2 - Énfasis 31"/>
    <w:basedOn w:val="Tablanormal"/>
    <w:uiPriority w:val="47"/>
    <w:rsid w:val="0065021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2-nfasis41">
    <w:name w:val="Tabla con cuadrícula 2 - Énfasis 41"/>
    <w:basedOn w:val="Tablanormal"/>
    <w:uiPriority w:val="47"/>
    <w:rsid w:val="0065021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nfasis51">
    <w:name w:val="Tabla con cuadrícula 2 - Énfasis 51"/>
    <w:basedOn w:val="Tablanormal"/>
    <w:uiPriority w:val="47"/>
    <w:rsid w:val="0065021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concuadrcula2-nfasis61">
    <w:name w:val="Tabla con cuadrícula 2 - Énfasis 61"/>
    <w:basedOn w:val="Tablanormal"/>
    <w:uiPriority w:val="47"/>
    <w:rsid w:val="00650219"/>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31">
    <w:name w:val="Tabla de cuadrícula 31"/>
    <w:basedOn w:val="Tablanormal"/>
    <w:uiPriority w:val="48"/>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concuadrcula3-nfasis11">
    <w:name w:val="Tabla con cuadrícula 3 - Énfasis 11"/>
    <w:basedOn w:val="Tablanormal"/>
    <w:uiPriority w:val="48"/>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aconcuadrcula3-nfasis21">
    <w:name w:val="Tabla con cuadrícula 3 - Énfasis 21"/>
    <w:basedOn w:val="Tablanormal"/>
    <w:uiPriority w:val="48"/>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concuadrcula3-nfasis31">
    <w:name w:val="Tabla con cuadrícula 3 - Énfasis 31"/>
    <w:basedOn w:val="Tablanormal"/>
    <w:uiPriority w:val="48"/>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Tablaconcuadrcula3-nfasis41">
    <w:name w:val="Tabla con cuadrícula 3 - Énfasis 41"/>
    <w:basedOn w:val="Tablanormal"/>
    <w:uiPriority w:val="48"/>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aconcuadrcula3-nfasis51">
    <w:name w:val="Tabla con cuadrícula 3 - Énfasis 51"/>
    <w:basedOn w:val="Tablanormal"/>
    <w:uiPriority w:val="48"/>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aconcuadrcula3-nfasis61">
    <w:name w:val="Tabla con cuadrícula 3 - Énfasis 61"/>
    <w:basedOn w:val="Tablanormal"/>
    <w:uiPriority w:val="48"/>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adecuadrcula41">
    <w:name w:val="Tabla de cuadrícula 41"/>
    <w:basedOn w:val="Tablanormal"/>
    <w:uiPriority w:val="49"/>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4-nfasis11">
    <w:name w:val="Tabla con cuadrícula 4 - Énfasis 11"/>
    <w:basedOn w:val="Tablanormal"/>
    <w:uiPriority w:val="49"/>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concuadrcula4-nfasis21">
    <w:name w:val="Tabla con cuadrícula 4 - Énfasis 21"/>
    <w:basedOn w:val="Tablanormal"/>
    <w:uiPriority w:val="49"/>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4-nfasis31">
    <w:name w:val="Tabla con cuadrícula 4 - Énfasis 31"/>
    <w:basedOn w:val="Tablanormal"/>
    <w:uiPriority w:val="49"/>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41">
    <w:name w:val="Tabla con cuadrícula 4 - Énfasis 41"/>
    <w:basedOn w:val="Tablanormal"/>
    <w:uiPriority w:val="49"/>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4-nfasis51">
    <w:name w:val="Tabla con cuadrícula 4 - Énfasis 51"/>
    <w:basedOn w:val="Tablanormal"/>
    <w:uiPriority w:val="49"/>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concuadrcula4-nfasis61">
    <w:name w:val="Tabla con cuadrícula 4 - Énfasis 61"/>
    <w:basedOn w:val="Tablanormal"/>
    <w:uiPriority w:val="49"/>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5oscura1">
    <w:name w:val="Tabla con cuadrícula 5 oscura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concuadrcula5oscura-nfasis11">
    <w:name w:val="Tabla con cuadrícula 5 oscura - Énfasis 1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aconcuadrcula5oscura-nfasis21">
    <w:name w:val="Tabla con cuadrícula 5 oscura - Énfasis 2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5oscura-nfasis31">
    <w:name w:val="Tabla con cuadrícula 5 oscura - Énfasis 3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aconcuadrcula5oscura-nfasis41">
    <w:name w:val="Tabla con cuadrícula 5 oscura - Énfasis 4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Tablaconcuadrcula5oscura-nfasis51">
    <w:name w:val="Tabla con cuadrícula 5 oscura - Énfasis 5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concuadrcula5oscura-nfasis61">
    <w:name w:val="Tabla con cuadrícula 5 oscura - Énfasis 6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concuadrcula6concolores1">
    <w:name w:val="Tabla con cuadrícula 6 con colores1"/>
    <w:basedOn w:val="Tablanormal"/>
    <w:uiPriority w:val="51"/>
    <w:rsid w:val="006502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6concolores-nfasis11">
    <w:name w:val="Tabla con cuadrícula 6 con colores - Énfasis 11"/>
    <w:basedOn w:val="Tablanormal"/>
    <w:uiPriority w:val="51"/>
    <w:rsid w:val="0065021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concuadrcula6concolores-nfasis21">
    <w:name w:val="Tabla con cuadrícula 6 con colores - Énfasis 21"/>
    <w:basedOn w:val="Tablanormal"/>
    <w:uiPriority w:val="51"/>
    <w:rsid w:val="006502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6concolores-nfasis31">
    <w:name w:val="Tabla con cuadrícula 6 con colores - Énfasis 31"/>
    <w:basedOn w:val="Tablanormal"/>
    <w:uiPriority w:val="51"/>
    <w:rsid w:val="0065021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6concolores-nfasis41">
    <w:name w:val="Tabla con cuadrícula 6 con colores - Énfasis 41"/>
    <w:basedOn w:val="Tablanormal"/>
    <w:uiPriority w:val="51"/>
    <w:rsid w:val="00650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6concolores-nfasis51">
    <w:name w:val="Tabla con cuadrícula 6 con colores - Énfasis 51"/>
    <w:basedOn w:val="Tablanormal"/>
    <w:uiPriority w:val="51"/>
    <w:rsid w:val="0065021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concuadrcula6concolores-nfasis61">
    <w:name w:val="Tabla con cuadrícula 6 con colores - Énfasis 61"/>
    <w:basedOn w:val="Tablanormal"/>
    <w:uiPriority w:val="51"/>
    <w:rsid w:val="0065021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7concolores1">
    <w:name w:val="Tabla con cuadrícula 7 con colores1"/>
    <w:basedOn w:val="Tablanormal"/>
    <w:uiPriority w:val="52"/>
    <w:rsid w:val="006502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concuadrcula7concolores-nfasis11">
    <w:name w:val="Tabla con cuadrícula 7 con colores - Énfasis 11"/>
    <w:basedOn w:val="Tablanormal"/>
    <w:uiPriority w:val="52"/>
    <w:rsid w:val="0065021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aconcuadrcula7concolores-nfasis21">
    <w:name w:val="Tabla con cuadrícula 7 con colores - Énfasis 21"/>
    <w:basedOn w:val="Tablanormal"/>
    <w:uiPriority w:val="52"/>
    <w:rsid w:val="006502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concuadrcula7concolores-nfasis31">
    <w:name w:val="Tabla con cuadrícula 7 con colores - Énfasis 31"/>
    <w:basedOn w:val="Tablanormal"/>
    <w:uiPriority w:val="52"/>
    <w:rsid w:val="0065021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Tablaconcuadrcula7concolores-nfasis41">
    <w:name w:val="Tabla con cuadrícula 7 con colores - Énfasis 41"/>
    <w:basedOn w:val="Tablanormal"/>
    <w:uiPriority w:val="52"/>
    <w:rsid w:val="00650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aconcuadrcula7concolores-nfasis51">
    <w:name w:val="Tabla con cuadrícula 7 con colores - Énfasis 51"/>
    <w:basedOn w:val="Tablanormal"/>
    <w:uiPriority w:val="52"/>
    <w:rsid w:val="0065021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aconcuadrcula7concolores-nfasis61">
    <w:name w:val="Tabla con cuadrícula 7 con colores - Énfasis 61"/>
    <w:basedOn w:val="Tablanormal"/>
    <w:uiPriority w:val="52"/>
    <w:rsid w:val="0065021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65021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65021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rsid w:val="0065021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650219"/>
    <w:rPr>
      <w:rFonts w:ascii="Calibri" w:hAnsi="Calibri" w:cs="Calibri"/>
      <w:vertAlign w:val="superscript"/>
    </w:rPr>
  </w:style>
  <w:style w:type="character" w:styleId="Nmerodelnea">
    <w:name w:val="line number"/>
    <w:basedOn w:val="Fuentedeprrafopredeter"/>
    <w:uiPriority w:val="99"/>
    <w:semiHidden/>
    <w:unhideWhenUsed/>
    <w:rsid w:val="00650219"/>
    <w:rPr>
      <w:rFonts w:ascii="Calibri" w:hAnsi="Calibri" w:cs="Calibri"/>
    </w:rPr>
  </w:style>
  <w:style w:type="table" w:styleId="Tablaconefectos3D1">
    <w:name w:val="Table 3D effects 1"/>
    <w:basedOn w:val="Tablanormal"/>
    <w:uiPriority w:val="99"/>
    <w:semiHidden/>
    <w:unhideWhenUsed/>
    <w:rsid w:val="0065021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65021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65021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650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650219"/>
    <w:rPr>
      <w:rFonts w:ascii="Calibri" w:hAnsi="Calibri" w:cs="Calibri"/>
    </w:rPr>
  </w:style>
  <w:style w:type="character" w:customStyle="1" w:styleId="Mencinsinresolver2">
    <w:name w:val="Mención sin resolver2"/>
    <w:basedOn w:val="Fuentedeprrafopredeter"/>
    <w:uiPriority w:val="99"/>
    <w:semiHidden/>
    <w:unhideWhenUsed/>
    <w:rsid w:val="00C33429"/>
    <w:rPr>
      <w:color w:val="605E5C"/>
      <w:shd w:val="clear" w:color="auto" w:fill="E1DFDD"/>
    </w:rPr>
  </w:style>
  <w:style w:type="character" w:styleId="Mencinsinresolver">
    <w:name w:val="Unresolved Mention"/>
    <w:basedOn w:val="Fuentedeprrafopredeter"/>
    <w:uiPriority w:val="99"/>
    <w:semiHidden/>
    <w:unhideWhenUsed/>
    <w:rsid w:val="00EC61F7"/>
    <w:rPr>
      <w:color w:val="605E5C"/>
      <w:shd w:val="clear" w:color="auto" w:fill="E1DFDD"/>
    </w:rPr>
  </w:style>
  <w:style w:type="character" w:customStyle="1" w:styleId="text-justify">
    <w:name w:val="text-justify"/>
    <w:basedOn w:val="Fuentedeprrafopredeter"/>
    <w:rsid w:val="00B22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63466">
      <w:bodyDiv w:val="1"/>
      <w:marLeft w:val="0"/>
      <w:marRight w:val="0"/>
      <w:marTop w:val="0"/>
      <w:marBottom w:val="0"/>
      <w:divBdr>
        <w:top w:val="none" w:sz="0" w:space="0" w:color="auto"/>
        <w:left w:val="none" w:sz="0" w:space="0" w:color="auto"/>
        <w:bottom w:val="none" w:sz="0" w:space="0" w:color="auto"/>
        <w:right w:val="none" w:sz="0" w:space="0" w:color="auto"/>
      </w:divBdr>
    </w:div>
    <w:div w:id="258756472">
      <w:bodyDiv w:val="1"/>
      <w:marLeft w:val="0"/>
      <w:marRight w:val="0"/>
      <w:marTop w:val="0"/>
      <w:marBottom w:val="0"/>
      <w:divBdr>
        <w:top w:val="none" w:sz="0" w:space="0" w:color="auto"/>
        <w:left w:val="none" w:sz="0" w:space="0" w:color="auto"/>
        <w:bottom w:val="none" w:sz="0" w:space="0" w:color="auto"/>
        <w:right w:val="none" w:sz="0" w:space="0" w:color="auto"/>
      </w:divBdr>
    </w:div>
    <w:div w:id="352997546">
      <w:bodyDiv w:val="1"/>
      <w:marLeft w:val="0"/>
      <w:marRight w:val="0"/>
      <w:marTop w:val="0"/>
      <w:marBottom w:val="0"/>
      <w:divBdr>
        <w:top w:val="none" w:sz="0" w:space="0" w:color="auto"/>
        <w:left w:val="none" w:sz="0" w:space="0" w:color="auto"/>
        <w:bottom w:val="none" w:sz="0" w:space="0" w:color="auto"/>
        <w:right w:val="none" w:sz="0" w:space="0" w:color="auto"/>
      </w:divBdr>
    </w:div>
    <w:div w:id="431627015">
      <w:bodyDiv w:val="1"/>
      <w:marLeft w:val="0"/>
      <w:marRight w:val="0"/>
      <w:marTop w:val="0"/>
      <w:marBottom w:val="0"/>
      <w:divBdr>
        <w:top w:val="none" w:sz="0" w:space="0" w:color="auto"/>
        <w:left w:val="none" w:sz="0" w:space="0" w:color="auto"/>
        <w:bottom w:val="none" w:sz="0" w:space="0" w:color="auto"/>
        <w:right w:val="none" w:sz="0" w:space="0" w:color="auto"/>
      </w:divBdr>
    </w:div>
    <w:div w:id="473327454">
      <w:bodyDiv w:val="1"/>
      <w:marLeft w:val="0"/>
      <w:marRight w:val="0"/>
      <w:marTop w:val="0"/>
      <w:marBottom w:val="0"/>
      <w:divBdr>
        <w:top w:val="none" w:sz="0" w:space="0" w:color="auto"/>
        <w:left w:val="none" w:sz="0" w:space="0" w:color="auto"/>
        <w:bottom w:val="none" w:sz="0" w:space="0" w:color="auto"/>
        <w:right w:val="none" w:sz="0" w:space="0" w:color="auto"/>
      </w:divBdr>
    </w:div>
    <w:div w:id="637881020">
      <w:bodyDiv w:val="1"/>
      <w:marLeft w:val="0"/>
      <w:marRight w:val="0"/>
      <w:marTop w:val="0"/>
      <w:marBottom w:val="0"/>
      <w:divBdr>
        <w:top w:val="none" w:sz="0" w:space="0" w:color="auto"/>
        <w:left w:val="none" w:sz="0" w:space="0" w:color="auto"/>
        <w:bottom w:val="none" w:sz="0" w:space="0" w:color="auto"/>
        <w:right w:val="none" w:sz="0" w:space="0" w:color="auto"/>
      </w:divBdr>
    </w:div>
    <w:div w:id="763647053">
      <w:bodyDiv w:val="1"/>
      <w:marLeft w:val="0"/>
      <w:marRight w:val="0"/>
      <w:marTop w:val="0"/>
      <w:marBottom w:val="0"/>
      <w:divBdr>
        <w:top w:val="none" w:sz="0" w:space="0" w:color="auto"/>
        <w:left w:val="none" w:sz="0" w:space="0" w:color="auto"/>
        <w:bottom w:val="none" w:sz="0" w:space="0" w:color="auto"/>
        <w:right w:val="none" w:sz="0" w:space="0" w:color="auto"/>
      </w:divBdr>
    </w:div>
    <w:div w:id="1250847577">
      <w:bodyDiv w:val="1"/>
      <w:marLeft w:val="0"/>
      <w:marRight w:val="0"/>
      <w:marTop w:val="0"/>
      <w:marBottom w:val="0"/>
      <w:divBdr>
        <w:top w:val="none" w:sz="0" w:space="0" w:color="auto"/>
        <w:left w:val="none" w:sz="0" w:space="0" w:color="auto"/>
        <w:bottom w:val="none" w:sz="0" w:space="0" w:color="auto"/>
        <w:right w:val="none" w:sz="0" w:space="0" w:color="auto"/>
      </w:divBdr>
    </w:div>
    <w:div w:id="1343584199">
      <w:bodyDiv w:val="1"/>
      <w:marLeft w:val="0"/>
      <w:marRight w:val="0"/>
      <w:marTop w:val="0"/>
      <w:marBottom w:val="0"/>
      <w:divBdr>
        <w:top w:val="none" w:sz="0" w:space="0" w:color="auto"/>
        <w:left w:val="none" w:sz="0" w:space="0" w:color="auto"/>
        <w:bottom w:val="none" w:sz="0" w:space="0" w:color="auto"/>
        <w:right w:val="none" w:sz="0" w:space="0" w:color="auto"/>
      </w:divBdr>
    </w:div>
    <w:div w:id="2088116361">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
        <w:div w:id="610746977">
          <w:marLeft w:val="0"/>
          <w:marRight w:val="0"/>
          <w:marTop w:val="0"/>
          <w:marBottom w:val="0"/>
          <w:divBdr>
            <w:top w:val="none" w:sz="0" w:space="0" w:color="auto"/>
            <w:left w:val="none" w:sz="0" w:space="0" w:color="auto"/>
            <w:bottom w:val="none" w:sz="0" w:space="0" w:color="auto"/>
            <w:right w:val="none" w:sz="0" w:space="0" w:color="auto"/>
          </w:divBdr>
        </w:div>
        <w:div w:id="1018581818">
          <w:marLeft w:val="0"/>
          <w:marRight w:val="0"/>
          <w:marTop w:val="0"/>
          <w:marBottom w:val="0"/>
          <w:divBdr>
            <w:top w:val="none" w:sz="0" w:space="0" w:color="auto"/>
            <w:left w:val="none" w:sz="0" w:space="0" w:color="auto"/>
            <w:bottom w:val="none" w:sz="0" w:space="0" w:color="auto"/>
            <w:right w:val="none" w:sz="0" w:space="0" w:color="auto"/>
          </w:divBdr>
        </w:div>
        <w:div w:id="1488278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6.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GISLATURA\AppData\Roaming\Microsoft\Plantillas\Espaciado%20simple%20(en%20blanc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0CB3B7-EB4C-4B74-8086-C741B4543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Espaciado simple (en blanco)</Template>
  <TotalTime>0</TotalTime>
  <Pages>1</Pages>
  <Words>968</Words>
  <Characters>5328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2021-08-02T22:30:00Z</dcterms:created>
  <dcterms:modified xsi:type="dcterms:W3CDTF">2021-08-03T17:39:00Z</dcterms:modified>
</cp:coreProperties>
</file>